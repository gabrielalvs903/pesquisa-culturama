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3535" w14:textId="5E594A19" w:rsidR="00A9204E" w:rsidRPr="00D766DE" w:rsidRDefault="00374295">
      <w:pPr>
        <w:rPr>
          <w:lang w:val="pt-BR"/>
        </w:rPr>
      </w:pPr>
      <w:r w:rsidRPr="00374295">
        <w:rPr>
          <w:lang w:val="pt-BR"/>
        </w:rPr>
        <w:t>EAATq3zRDjbUBOZCSN9rGEPiOusd7Np5jrl4JfRVjGBIuPl64lHZBrUZCwOtKxS8iAf1zqgofjZCHWADWKRKZAZBK9ACiRfYmIeTRhicj0dmkf4qWwZA2u4J1QKvSstsGG27Nzf3D3bzq2tfXsKR5CZADhdTS1KQyPGi0rsDDlk9ZBRaJV3vOMKSnm87mxNYgl6wZDZD</w:t>
      </w:r>
    </w:p>
    <w:sectPr w:rsidR="00A9204E" w:rsidRPr="00D766DE" w:rsidSect="0037429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77DBB" w14:textId="77777777" w:rsidR="00374295" w:rsidRDefault="00374295" w:rsidP="00D766DE">
      <w:r>
        <w:separator/>
      </w:r>
    </w:p>
  </w:endnote>
  <w:endnote w:type="continuationSeparator" w:id="0">
    <w:p w14:paraId="76308587" w14:textId="77777777" w:rsidR="00374295" w:rsidRDefault="00374295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A363D" w14:textId="77777777" w:rsidR="00374295" w:rsidRDefault="00374295" w:rsidP="00D766DE">
      <w:r>
        <w:separator/>
      </w:r>
    </w:p>
  </w:footnote>
  <w:footnote w:type="continuationSeparator" w:id="0">
    <w:p w14:paraId="00094D20" w14:textId="77777777" w:rsidR="00374295" w:rsidRDefault="00374295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67016145">
    <w:abstractNumId w:val="22"/>
  </w:num>
  <w:num w:numId="2" w16cid:durableId="25109021">
    <w:abstractNumId w:val="12"/>
  </w:num>
  <w:num w:numId="3" w16cid:durableId="2039773871">
    <w:abstractNumId w:val="10"/>
  </w:num>
  <w:num w:numId="4" w16cid:durableId="1888031125">
    <w:abstractNumId w:val="24"/>
  </w:num>
  <w:num w:numId="5" w16cid:durableId="1742408280">
    <w:abstractNumId w:val="13"/>
  </w:num>
  <w:num w:numId="6" w16cid:durableId="1407458856">
    <w:abstractNumId w:val="19"/>
  </w:num>
  <w:num w:numId="7" w16cid:durableId="119879212">
    <w:abstractNumId w:val="21"/>
  </w:num>
  <w:num w:numId="8" w16cid:durableId="2096317861">
    <w:abstractNumId w:val="9"/>
  </w:num>
  <w:num w:numId="9" w16cid:durableId="1026255656">
    <w:abstractNumId w:val="7"/>
  </w:num>
  <w:num w:numId="10" w16cid:durableId="300162005">
    <w:abstractNumId w:val="6"/>
  </w:num>
  <w:num w:numId="11" w16cid:durableId="1385258082">
    <w:abstractNumId w:val="5"/>
  </w:num>
  <w:num w:numId="12" w16cid:durableId="1956473250">
    <w:abstractNumId w:val="4"/>
  </w:num>
  <w:num w:numId="13" w16cid:durableId="1410882922">
    <w:abstractNumId w:val="8"/>
  </w:num>
  <w:num w:numId="14" w16cid:durableId="954747668">
    <w:abstractNumId w:val="3"/>
  </w:num>
  <w:num w:numId="15" w16cid:durableId="1353608682">
    <w:abstractNumId w:val="2"/>
  </w:num>
  <w:num w:numId="16" w16cid:durableId="730998996">
    <w:abstractNumId w:val="1"/>
  </w:num>
  <w:num w:numId="17" w16cid:durableId="2120250400">
    <w:abstractNumId w:val="0"/>
  </w:num>
  <w:num w:numId="18" w16cid:durableId="1903518388">
    <w:abstractNumId w:val="16"/>
  </w:num>
  <w:num w:numId="19" w16cid:durableId="1320883653">
    <w:abstractNumId w:val="17"/>
  </w:num>
  <w:num w:numId="20" w16cid:durableId="728891550">
    <w:abstractNumId w:val="23"/>
  </w:num>
  <w:num w:numId="21" w16cid:durableId="942344814">
    <w:abstractNumId w:val="20"/>
  </w:num>
  <w:num w:numId="22" w16cid:durableId="1109928526">
    <w:abstractNumId w:val="11"/>
  </w:num>
  <w:num w:numId="23" w16cid:durableId="265237465">
    <w:abstractNumId w:val="25"/>
  </w:num>
  <w:num w:numId="24" w16cid:durableId="1357804699">
    <w:abstractNumId w:val="15"/>
  </w:num>
  <w:num w:numId="25" w16cid:durableId="1606571736">
    <w:abstractNumId w:val="18"/>
  </w:num>
  <w:num w:numId="26" w16cid:durableId="480774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95"/>
    <w:rsid w:val="00215B8F"/>
    <w:rsid w:val="00374295"/>
    <w:rsid w:val="004A409D"/>
    <w:rsid w:val="004C55DB"/>
    <w:rsid w:val="004E108E"/>
    <w:rsid w:val="00645252"/>
    <w:rsid w:val="006D3D74"/>
    <w:rsid w:val="0083569A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EF6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SimplesTabela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-1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bri\AppData\Local\Microsoft\Office\16.0\DTS\pt-BR%7b1711A228-BE81-4EBF-B727-7BC75A657D9E%7d\%7bA6FC05AC-ABB1-42C1-9816-0FB23030886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DA4D504B-1E1D-47C9-9AA9-30C8F44D9D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{A6FC05AC-ABB1-42C1-9816-0FB23030886E}tf02786999_win32</Template>
  <TotalTime>0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2024-03-12T03:50:00Z</dcterms:created>
  <dcterms:modified xsi:type="dcterms:W3CDTF">2024-03-12T18:45:00Z</dcterms:modified>
</cp:coreProperties>
</file>