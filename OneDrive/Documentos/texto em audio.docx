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D1DC9" w14:textId="50FFD8CE" w:rsidR="00A9204E" w:rsidRDefault="00B376C4" w:rsidP="00B376C4">
      <w:pPr>
        <w:pStyle w:val="Ttulo1"/>
        <w:rPr>
          <w:lang w:val="pt-BR"/>
        </w:rPr>
      </w:pPr>
      <w:r>
        <w:rPr>
          <w:lang w:val="pt-BR"/>
        </w:rPr>
        <w:t xml:space="preserve">Texto em áudio </w:t>
      </w:r>
    </w:p>
    <w:p w14:paraId="673A1DD4" w14:textId="77777777" w:rsidR="00B376C4" w:rsidRPr="00B376C4" w:rsidRDefault="00B376C4" w:rsidP="00B376C4">
      <w:pPr>
        <w:rPr>
          <w:lang w:val="pt-BR"/>
        </w:rPr>
      </w:pPr>
      <w:r w:rsidRPr="00B376C4">
        <w:rPr>
          <w:b/>
          <w:bCs/>
          <w:lang w:val="pt-BR"/>
        </w:rPr>
        <w:br/>
        <w:t>Título: Desperte a Sua Melhor Versão - Jornada de Emagrecimento e Motivação!</w:t>
      </w:r>
    </w:p>
    <w:p w14:paraId="3B972C47" w14:textId="77777777" w:rsidR="00B376C4" w:rsidRPr="00B376C4" w:rsidRDefault="00B376C4" w:rsidP="00B376C4">
      <w:pPr>
        <w:rPr>
          <w:lang w:val="pt-BR"/>
        </w:rPr>
      </w:pPr>
      <w:r w:rsidRPr="00B376C4">
        <w:rPr>
          <w:lang w:val="pt-BR"/>
        </w:rPr>
        <w:t>Bem-vindo à jornada que vai transformar não apenas o seu corpo, mas também a sua mentalidade e a sua vida como um todo! Aqui, não estamos apenas falando sobre perder peso, mas sobre abraçar uma nova perspectiva, repleta de positividade e determinação.</w:t>
      </w:r>
    </w:p>
    <w:p w14:paraId="318A669A" w14:textId="77777777" w:rsidR="00B376C4" w:rsidRPr="00B376C4" w:rsidRDefault="00B376C4" w:rsidP="00B376C4">
      <w:pPr>
        <w:rPr>
          <w:lang w:val="pt-BR"/>
        </w:rPr>
      </w:pPr>
      <w:r w:rsidRPr="00B376C4">
        <w:rPr>
          <w:lang w:val="pt-BR"/>
        </w:rPr>
        <w:t>A cada suor, a cada escolha saudável, você está moldando o seu futuro. Lembre-se, a jornada de emagrecimento é mais do que um número na balança; é sobre se reconectar consigo mesmo, cultivar confiança e desbloquear o seu potencial máximo.</w:t>
      </w:r>
    </w:p>
    <w:p w14:paraId="258EEE60" w14:textId="77777777" w:rsidR="00B376C4" w:rsidRPr="00B376C4" w:rsidRDefault="00B376C4" w:rsidP="00B376C4">
      <w:pPr>
        <w:rPr>
          <w:lang w:val="pt-BR"/>
        </w:rPr>
      </w:pPr>
      <w:r w:rsidRPr="00B376C4">
        <w:rPr>
          <w:lang w:val="pt-BR"/>
        </w:rPr>
        <w:t>Nossos treinos não são apenas exercícios; são passos em direção a uma versão mais forte, mais resistente e mais confiante de você mesmo. E nos dias difíceis, lembre-se do seu "porquê". Cada gota de suor é um investimento em seu próprio bem-estar, um passo mais próximo do seu objetivo.</w:t>
      </w:r>
    </w:p>
    <w:p w14:paraId="775B96D6" w14:textId="77777777" w:rsidR="00B376C4" w:rsidRPr="00B376C4" w:rsidRDefault="00B376C4" w:rsidP="00B376C4">
      <w:pPr>
        <w:rPr>
          <w:lang w:val="pt-BR"/>
        </w:rPr>
      </w:pPr>
      <w:r w:rsidRPr="00B376C4">
        <w:rPr>
          <w:lang w:val="pt-BR"/>
        </w:rPr>
        <w:t xml:space="preserve">Então, respire fundo, abrace a jornada, celebre as pequenas vitórias e continue avançando. Você é capaz de mais do que imagina. Esta é a sua jornada de emagrecimento e motivação - a jornada para despertar a sua melhor versão. Vamos nessa! </w:t>
      </w:r>
      <w:r w:rsidRPr="00B376C4">
        <w:rPr>
          <w:rFonts w:ascii="Segoe UI Emoji" w:hAnsi="Segoe UI Emoji" w:cs="Segoe UI Emoji"/>
          <w:lang w:val="pt-BR"/>
        </w:rPr>
        <w:t>💪</w:t>
      </w:r>
    </w:p>
    <w:p w14:paraId="1E3AA5C9" w14:textId="77777777" w:rsidR="00B376C4" w:rsidRDefault="00B376C4" w:rsidP="00B376C4">
      <w:pPr>
        <w:rPr>
          <w:lang w:val="pt-BR"/>
        </w:rPr>
      </w:pPr>
    </w:p>
    <w:p w14:paraId="78941DDA" w14:textId="77777777" w:rsidR="00B376C4" w:rsidRPr="00B376C4" w:rsidRDefault="00B376C4" w:rsidP="00B376C4">
      <w:pPr>
        <w:rPr>
          <w:lang w:val="pt-BR"/>
        </w:rPr>
      </w:pPr>
    </w:p>
    <w:sectPr w:rsidR="00B376C4" w:rsidRPr="00B376C4" w:rsidSect="00B376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27999" w14:textId="77777777" w:rsidR="00B376C4" w:rsidRDefault="00B376C4" w:rsidP="00D766DE">
      <w:r>
        <w:separator/>
      </w:r>
    </w:p>
  </w:endnote>
  <w:endnote w:type="continuationSeparator" w:id="0">
    <w:p w14:paraId="0CC90B9E" w14:textId="77777777" w:rsidR="00B376C4" w:rsidRDefault="00B376C4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0C36" w14:textId="77777777" w:rsidR="00B376C4" w:rsidRDefault="00B376C4" w:rsidP="00D766DE">
      <w:r>
        <w:separator/>
      </w:r>
    </w:p>
  </w:footnote>
  <w:footnote w:type="continuationSeparator" w:id="0">
    <w:p w14:paraId="15A39CA7" w14:textId="77777777" w:rsidR="00B376C4" w:rsidRDefault="00B376C4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11220939">
    <w:abstractNumId w:val="22"/>
  </w:num>
  <w:num w:numId="2" w16cid:durableId="1243415846">
    <w:abstractNumId w:val="12"/>
  </w:num>
  <w:num w:numId="3" w16cid:durableId="2140688498">
    <w:abstractNumId w:val="10"/>
  </w:num>
  <w:num w:numId="4" w16cid:durableId="1017850394">
    <w:abstractNumId w:val="24"/>
  </w:num>
  <w:num w:numId="5" w16cid:durableId="410198698">
    <w:abstractNumId w:val="13"/>
  </w:num>
  <w:num w:numId="6" w16cid:durableId="1573927583">
    <w:abstractNumId w:val="19"/>
  </w:num>
  <w:num w:numId="7" w16cid:durableId="772897843">
    <w:abstractNumId w:val="21"/>
  </w:num>
  <w:num w:numId="8" w16cid:durableId="1261068121">
    <w:abstractNumId w:val="9"/>
  </w:num>
  <w:num w:numId="9" w16cid:durableId="43146515">
    <w:abstractNumId w:val="7"/>
  </w:num>
  <w:num w:numId="10" w16cid:durableId="269513289">
    <w:abstractNumId w:val="6"/>
  </w:num>
  <w:num w:numId="11" w16cid:durableId="608312939">
    <w:abstractNumId w:val="5"/>
  </w:num>
  <w:num w:numId="12" w16cid:durableId="1521236273">
    <w:abstractNumId w:val="4"/>
  </w:num>
  <w:num w:numId="13" w16cid:durableId="2127188891">
    <w:abstractNumId w:val="8"/>
  </w:num>
  <w:num w:numId="14" w16cid:durableId="344551053">
    <w:abstractNumId w:val="3"/>
  </w:num>
  <w:num w:numId="15" w16cid:durableId="1910966981">
    <w:abstractNumId w:val="2"/>
  </w:num>
  <w:num w:numId="16" w16cid:durableId="1420449542">
    <w:abstractNumId w:val="1"/>
  </w:num>
  <w:num w:numId="17" w16cid:durableId="773670570">
    <w:abstractNumId w:val="0"/>
  </w:num>
  <w:num w:numId="18" w16cid:durableId="912742406">
    <w:abstractNumId w:val="16"/>
  </w:num>
  <w:num w:numId="19" w16cid:durableId="116146043">
    <w:abstractNumId w:val="17"/>
  </w:num>
  <w:num w:numId="20" w16cid:durableId="436222416">
    <w:abstractNumId w:val="23"/>
  </w:num>
  <w:num w:numId="21" w16cid:durableId="562256770">
    <w:abstractNumId w:val="20"/>
  </w:num>
  <w:num w:numId="22" w16cid:durableId="882980751">
    <w:abstractNumId w:val="11"/>
  </w:num>
  <w:num w:numId="23" w16cid:durableId="1948347019">
    <w:abstractNumId w:val="25"/>
  </w:num>
  <w:num w:numId="24" w16cid:durableId="594822205">
    <w:abstractNumId w:val="15"/>
  </w:num>
  <w:num w:numId="25" w16cid:durableId="271400630">
    <w:abstractNumId w:val="18"/>
  </w:num>
  <w:num w:numId="26" w16cid:durableId="1419792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C4"/>
    <w:rsid w:val="00215B8F"/>
    <w:rsid w:val="004C55DB"/>
    <w:rsid w:val="004E108E"/>
    <w:rsid w:val="00645252"/>
    <w:rsid w:val="006D3D74"/>
    <w:rsid w:val="0083569A"/>
    <w:rsid w:val="00A9204E"/>
    <w:rsid w:val="00B376C4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A352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1711A228-BE81-4EBF-B727-7BC75A657D9E%7d\%7bAC0D5992-61EA-4883-AD72-0A0EBD2AA9B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{AC0D5992-61EA-4883-AD72-0A0EBD2AA9B5}tf02786999_win32</Template>
  <TotalTime>0</TotalTime>
  <Pages>1</Pages>
  <Words>174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2024-01-16T04:16:00Z</dcterms:created>
  <dcterms:modified xsi:type="dcterms:W3CDTF">2024-01-16T04:17:00Z</dcterms:modified>
</cp:coreProperties>
</file>