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D729" w14:textId="35F85E7D" w:rsidR="003B5263" w:rsidRPr="003B5263" w:rsidRDefault="003B5263" w:rsidP="003B5263">
      <w:pPr>
        <w:tabs>
          <w:tab w:val="right" w:pos="9026"/>
        </w:tabs>
        <w:rPr>
          <w:rFonts w:ascii="Calibri Light" w:eastAsiaTheme="majorEastAsia" w:hAnsi="Calibri Light" w:cs="Calibri Light"/>
          <w:color w:val="1F4E79" w:themeColor="accent1" w:themeShade="80"/>
          <w:sz w:val="32"/>
          <w:szCs w:val="32"/>
          <w:lang w:val="pt-BR"/>
        </w:rPr>
      </w:pPr>
      <w:r w:rsidRPr="003B5263">
        <w:rPr>
          <w:rFonts w:ascii="Calibri Light" w:eastAsiaTheme="majorEastAsia" w:hAnsi="Calibri Light" w:cs="Calibri Light"/>
          <w:color w:val="1F4E79" w:themeColor="accent1" w:themeShade="80"/>
          <w:sz w:val="32"/>
          <w:szCs w:val="32"/>
          <w:lang w:val="pt-BR"/>
        </w:rPr>
        <w:fldChar w:fldCharType="begin"/>
      </w:r>
      <w:r w:rsidRPr="003B5263">
        <w:rPr>
          <w:rFonts w:ascii="Calibri Light" w:eastAsiaTheme="majorEastAsia" w:hAnsi="Calibri Light" w:cs="Calibri Light"/>
          <w:color w:val="1F4E79" w:themeColor="accent1" w:themeShade="80"/>
          <w:sz w:val="32"/>
          <w:szCs w:val="32"/>
          <w:lang w:val="pt-BR"/>
        </w:rPr>
        <w:instrText>HYPERLINK "https://1drv.ms/b/c/c0493bf8640fc8e5/EXm8oAEUtTFPqm059mL3PSABMKGo4TRSOgiusO3Eg0qAXQ?e=XdpPkp"</w:instrText>
      </w:r>
      <w:r w:rsidRPr="003B5263">
        <w:rPr>
          <w:rFonts w:ascii="Calibri Light" w:eastAsiaTheme="majorEastAsia" w:hAnsi="Calibri Light" w:cs="Calibri Light"/>
          <w:color w:val="1F4E79" w:themeColor="accent1" w:themeShade="80"/>
          <w:sz w:val="32"/>
          <w:szCs w:val="32"/>
          <w:lang w:val="pt-BR"/>
        </w:rPr>
      </w:r>
      <w:r w:rsidRPr="003B5263">
        <w:rPr>
          <w:rFonts w:ascii="Calibri Light" w:eastAsiaTheme="majorEastAsia" w:hAnsi="Calibri Light" w:cs="Calibri Light"/>
          <w:color w:val="1F4E79" w:themeColor="accent1" w:themeShade="80"/>
          <w:sz w:val="32"/>
          <w:szCs w:val="32"/>
          <w:lang w:val="pt-BR"/>
        </w:rPr>
        <w:fldChar w:fldCharType="separate"/>
      </w:r>
      <w:r w:rsidRPr="003B5263">
        <w:rPr>
          <w:rStyle w:val="Hyperlink"/>
          <w:rFonts w:ascii="Calibri Light" w:eastAsiaTheme="majorEastAsia" w:hAnsi="Calibri Light" w:cs="Calibri Light"/>
          <w:sz w:val="32"/>
          <w:szCs w:val="32"/>
          <w:lang w:val="pt-BR"/>
        </w:rPr>
        <w:t xml:space="preserve">Periférico de </w:t>
      </w:r>
      <w:proofErr w:type="spellStart"/>
      <w:r w:rsidRPr="003B5263">
        <w:rPr>
          <w:rStyle w:val="Hyperlink"/>
          <w:rFonts w:ascii="Calibri Light" w:eastAsiaTheme="majorEastAsia" w:hAnsi="Calibri Light" w:cs="Calibri Light"/>
          <w:sz w:val="32"/>
          <w:szCs w:val="32"/>
          <w:lang w:val="pt-BR"/>
        </w:rPr>
        <w:t>la</w:t>
      </w:r>
      <w:proofErr w:type="spellEnd"/>
      <w:r w:rsidRPr="003B5263">
        <w:rPr>
          <w:rStyle w:val="Hyperlink"/>
          <w:rFonts w:ascii="Calibri Light" w:eastAsiaTheme="majorEastAsia" w:hAnsi="Calibri Light" w:cs="Calibri Light"/>
          <w:sz w:val="32"/>
          <w:szCs w:val="32"/>
          <w:lang w:val="pt-BR"/>
        </w:rPr>
        <w:t xml:space="preserve"> paz Bolívia.pdf</w:t>
      </w:r>
      <w:r w:rsidRPr="003B5263">
        <w:rPr>
          <w:rFonts w:ascii="Calibri Light" w:eastAsiaTheme="majorEastAsia" w:hAnsi="Calibri Light" w:cs="Calibri Light"/>
          <w:color w:val="1F4E79" w:themeColor="accent1" w:themeShade="80"/>
          <w:sz w:val="32"/>
          <w:szCs w:val="32"/>
          <w:lang w:val="pt-BR"/>
        </w:rPr>
        <w:fldChar w:fldCharType="end"/>
      </w:r>
      <w:r>
        <w:rPr>
          <w:rFonts w:ascii="Calibri Light" w:eastAsiaTheme="majorEastAsia" w:hAnsi="Calibri Light" w:cs="Calibri Light"/>
          <w:color w:val="1F4E79" w:themeColor="accent1" w:themeShade="80"/>
          <w:sz w:val="32"/>
          <w:szCs w:val="32"/>
          <w:lang w:val="pt-BR"/>
        </w:rPr>
        <w:tab/>
      </w:r>
    </w:p>
    <w:p w14:paraId="3544202F" w14:textId="77777777" w:rsidR="00CE138A" w:rsidRPr="00CE138A" w:rsidRDefault="00CE138A" w:rsidP="00CE138A">
      <w:pPr>
        <w:rPr>
          <w:lang w:val="pt-BR"/>
        </w:rPr>
      </w:pPr>
    </w:p>
    <w:p w14:paraId="38C8EC05" w14:textId="11938178" w:rsidR="00CE138A" w:rsidRDefault="00CE138A" w:rsidP="00CE138A">
      <w:pPr>
        <w:rPr>
          <w:lang w:val="pt-BR"/>
        </w:rPr>
      </w:pPr>
      <w:hyperlink r:id="rId10" w:tgtFrame="_blank" w:history="1">
        <w:r w:rsidRPr="00CE138A">
          <w:rPr>
            <w:rStyle w:val="Hyperlink"/>
          </w:rPr>
          <w:t>O </w:t>
        </w:r>
        <w:r w:rsidRPr="00CE138A">
          <w:rPr>
            <w:rStyle w:val="Hyperlink"/>
            <w:b/>
            <w:bCs/>
          </w:rPr>
          <w:t>teleférico de La Paz, Bolívia</w:t>
        </w:r>
        <w:r w:rsidRPr="00CE138A">
          <w:rPr>
            <w:rStyle w:val="Hyperlink"/>
          </w:rPr>
          <w:t> tem preços acessíveis, variando entre </w:t>
        </w:r>
        <w:r w:rsidRPr="00CE138A">
          <w:rPr>
            <w:rStyle w:val="Hyperlink"/>
            <w:b/>
            <w:bCs/>
          </w:rPr>
          <w:t>3 e 6 bolivianos por trajeto</w:t>
        </w:r>
        <w:r w:rsidRPr="00CE138A">
          <w:rPr>
            <w:rStyle w:val="Hyperlink"/>
          </w:rPr>
          <w:t>, dependendo da distância e das conexões</w:t>
        </w:r>
      </w:hyperlink>
      <w:hyperlink r:id="rId11" w:tgtFrame="_blank" w:history="1">
        <w:r w:rsidRPr="00CE138A">
          <w:rPr>
            <w:rStyle w:val="Hyperlink"/>
            <w:b/>
            <w:bCs/>
            <w:vertAlign w:val="superscript"/>
          </w:rPr>
          <w:t>1</w:t>
        </w:r>
      </w:hyperlink>
      <w:hyperlink r:id="rId12" w:tgtFrame="_blank" w:history="1">
        <w:r w:rsidRPr="00CE138A">
          <w:rPr>
            <w:rStyle w:val="Hyperlink"/>
            <w:b/>
            <w:bCs/>
            <w:vertAlign w:val="superscript"/>
          </w:rPr>
          <w:t>2</w:t>
        </w:r>
      </w:hyperlink>
      <w:hyperlink r:id="rId13" w:tgtFrame="_blank" w:history="1">
        <w:r w:rsidRPr="00CE138A">
          <w:rPr>
            <w:rStyle w:val="Hyperlink"/>
            <w:b/>
            <w:bCs/>
            <w:vertAlign w:val="superscript"/>
          </w:rPr>
          <w:t>5</w:t>
        </w:r>
      </w:hyperlink>
      <w:r w:rsidRPr="00CE138A">
        <w:t>. </w:t>
      </w:r>
      <w:hyperlink r:id="rId14" w:tgtFrame="_blank" w:history="1">
        <w:r w:rsidRPr="00CE138A">
          <w:rPr>
            <w:rStyle w:val="Hyperlink"/>
          </w:rPr>
          <w:t>O sistema é moderno e bem mantido, com frequentes inspeções e medidas de segurança rigorosas</w:t>
        </w:r>
      </w:hyperlink>
      <w:hyperlink r:id="rId15" w:tgtFrame="_blank" w:history="1">
        <w:r w:rsidRPr="00CE138A">
          <w:rPr>
            <w:rStyle w:val="Hyperlink"/>
            <w:b/>
            <w:bCs/>
            <w:vertAlign w:val="superscript"/>
          </w:rPr>
          <w:t>2</w:t>
        </w:r>
      </w:hyperlink>
      <w:r w:rsidRPr="00CE138A">
        <w:t>. </w:t>
      </w:r>
      <w:hyperlink r:id="rId16" w:tgtFrame="_blank" w:history="1">
        <w:r w:rsidRPr="00CE138A">
          <w:rPr>
            <w:rStyle w:val="Hyperlink"/>
          </w:rPr>
          <w:t>Para fazer o tour completo, basta pedir um ticket para a volta completa de teleférico, que será em média </w:t>
        </w:r>
        <w:r w:rsidRPr="00CE138A">
          <w:rPr>
            <w:rStyle w:val="Hyperlink"/>
            <w:b/>
            <w:bCs/>
          </w:rPr>
          <w:t>R$ 30,00 por pessoa</w:t>
        </w:r>
      </w:hyperlink>
      <w:hyperlink r:id="rId17" w:tgtFrame="_blank" w:history="1">
        <w:r w:rsidRPr="00CE138A">
          <w:rPr>
            <w:rStyle w:val="Hyperlink"/>
            <w:b/>
            <w:bCs/>
            <w:vertAlign w:val="superscript"/>
          </w:rPr>
          <w:t>3</w:t>
        </w:r>
      </w:hyperlink>
      <w:r>
        <w:rPr>
          <w:lang w:val="pt-BR"/>
        </w:rPr>
        <w:t xml:space="preserve"> </w:t>
      </w:r>
    </w:p>
    <w:p w14:paraId="6055DE52" w14:textId="77777777" w:rsidR="00FE68ED" w:rsidRDefault="00FE68ED" w:rsidP="00CE138A">
      <w:pPr>
        <w:rPr>
          <w:lang w:val="pt-BR"/>
        </w:rPr>
      </w:pPr>
    </w:p>
    <w:p w14:paraId="5234DC79" w14:textId="77777777" w:rsidR="00BC0CB3" w:rsidRDefault="00CE138A" w:rsidP="00CE138A">
      <w:pPr>
        <w:rPr>
          <w:lang w:val="pt-BR"/>
        </w:rPr>
      </w:pPr>
      <w:r>
        <w:rPr>
          <w:lang w:val="pt-BR"/>
        </w:rPr>
        <w:t>Podemos aproveitar no primeiro dia e também ir conhecer a praça histórica Murill</w:t>
      </w:r>
      <w:r w:rsidR="00BC0CB3">
        <w:rPr>
          <w:lang w:val="pt-BR"/>
        </w:rPr>
        <w:t>o.</w:t>
      </w:r>
    </w:p>
    <w:p w14:paraId="77B7A3A0" w14:textId="49BC16A3" w:rsidR="00CE138A" w:rsidRDefault="00BC0CB3" w:rsidP="00CE138A">
      <w:hyperlink r:id="rId18" w:tgtFrame="_blank" w:history="1">
        <w:r w:rsidRPr="00BC0CB3">
          <w:rPr>
            <w:rStyle w:val="Hyperlink"/>
          </w:rPr>
          <w:t>O </w:t>
        </w:r>
        <w:r w:rsidRPr="00BC0CB3">
          <w:rPr>
            <w:rStyle w:val="Hyperlink"/>
            <w:b/>
            <w:bCs/>
          </w:rPr>
          <w:t>Vale da Lua</w:t>
        </w:r>
        <w:r w:rsidRPr="00BC0CB3">
          <w:rPr>
            <w:rStyle w:val="Hyperlink"/>
          </w:rPr>
          <w:t>, ou "Valle de la Luna", é uma formação geológica localizada nas proximidades de La Paz, na Bolívia. Esta paisagem lunar apresenta argila deslumbrante e arenito formações que foram esculpidas ao longo de milhões de anos por forças naturais como o vento e a água</w:t>
        </w:r>
      </w:hyperlink>
      <w:hyperlink r:id="rId19" w:tgtFrame="_blank" w:history="1">
        <w:r w:rsidRPr="00BC0CB3">
          <w:rPr>
            <w:rStyle w:val="Hyperlink"/>
            <w:b/>
            <w:bCs/>
            <w:vertAlign w:val="superscript"/>
          </w:rPr>
          <w:t>1</w:t>
        </w:r>
      </w:hyperlink>
      <w:hyperlink r:id="rId20" w:tgtFrame="_blank" w:history="1">
        <w:r w:rsidRPr="00BC0CB3">
          <w:rPr>
            <w:rStyle w:val="Hyperlink"/>
            <w:b/>
            <w:bCs/>
            <w:vertAlign w:val="superscript"/>
          </w:rPr>
          <w:t>2</w:t>
        </w:r>
      </w:hyperlink>
      <w:hyperlink r:id="rId21" w:tgtFrame="_blank" w:history="1">
        <w:r w:rsidRPr="00BC0CB3">
          <w:rPr>
            <w:rStyle w:val="Hyperlink"/>
            <w:b/>
            <w:bCs/>
            <w:vertAlign w:val="superscript"/>
          </w:rPr>
          <w:t>3</w:t>
        </w:r>
      </w:hyperlink>
      <w:r w:rsidRPr="00BC0CB3">
        <w:t>. </w:t>
      </w:r>
      <w:hyperlink r:id="rId22" w:tgtFrame="_blank" w:history="1">
        <w:r w:rsidRPr="00BC0CB3">
          <w:rPr>
            <w:rStyle w:val="Hyperlink"/>
          </w:rPr>
          <w:t>O nome foi dado pelo astronauta norte-americano Neil Armstrong, primeiro homem a pisar na lua, quando estava de visita no governo boliviano em 1969</w:t>
        </w:r>
      </w:hyperlink>
      <w:hyperlink r:id="rId23" w:tgtFrame="_blank" w:history="1">
        <w:r w:rsidRPr="00BC0CB3">
          <w:rPr>
            <w:rStyle w:val="Hyperlink"/>
            <w:b/>
            <w:bCs/>
            <w:vertAlign w:val="superscript"/>
          </w:rPr>
          <w:t>4</w:t>
        </w:r>
      </w:hyperlink>
      <w:hyperlink r:id="rId24" w:tgtFrame="_blank" w:history="1">
        <w:r w:rsidRPr="00BC0CB3">
          <w:rPr>
            <w:rStyle w:val="Hyperlink"/>
            <w:b/>
            <w:bCs/>
            <w:vertAlign w:val="superscript"/>
          </w:rPr>
          <w:t>5</w:t>
        </w:r>
      </w:hyperlink>
      <w:r w:rsidRPr="00BC0CB3">
        <w:t>.</w:t>
      </w:r>
      <w:r>
        <w:t xml:space="preserve"> Esse o preço médio e de 200 a 400 reias dependendo do valor que tiver sobrando compensa muito, será uma memória e podemos gravar varios videos la tbm, ruim vai ser o calor excaldante</w:t>
      </w:r>
      <w:r w:rsidR="007444F5">
        <w:t>.</w:t>
      </w:r>
    </w:p>
    <w:p w14:paraId="7C1C32C9" w14:textId="77777777" w:rsidR="007444F5" w:rsidRDefault="007444F5" w:rsidP="00CE138A"/>
    <w:p w14:paraId="7963CBC3" w14:textId="77777777" w:rsidR="007444F5" w:rsidRPr="007444F5" w:rsidRDefault="007444F5" w:rsidP="007444F5">
      <w:pPr>
        <w:rPr>
          <w:lang w:val="pt-BR"/>
        </w:rPr>
      </w:pPr>
      <w:r w:rsidRPr="007444F5">
        <w:rPr>
          <w:lang w:val="pt-BR"/>
        </w:rPr>
        <w:t>O </w:t>
      </w:r>
      <w:r w:rsidRPr="007444F5">
        <w:rPr>
          <w:b/>
          <w:bCs/>
          <w:lang w:val="pt-BR"/>
        </w:rPr>
        <w:t>Estádio Hernando Siles</w:t>
      </w:r>
      <w:r w:rsidRPr="007444F5">
        <w:rPr>
          <w:lang w:val="pt-BR"/>
        </w:rPr>
        <w:t> é um </w:t>
      </w:r>
      <w:hyperlink r:id="rId25" w:tooltip="Estádio" w:history="1">
        <w:r w:rsidRPr="007444F5">
          <w:rPr>
            <w:rStyle w:val="Hyperlink"/>
            <w:lang w:val="pt-BR"/>
          </w:rPr>
          <w:t>estádio</w:t>
        </w:r>
      </w:hyperlink>
      <w:r w:rsidRPr="007444F5">
        <w:rPr>
          <w:lang w:val="pt-BR"/>
        </w:rPr>
        <w:t> </w:t>
      </w:r>
      <w:proofErr w:type="spellStart"/>
      <w:r w:rsidRPr="007444F5">
        <w:rPr>
          <w:lang w:val="pt-BR"/>
        </w:rPr>
        <w:t>multiúso</w:t>
      </w:r>
      <w:proofErr w:type="spellEnd"/>
      <w:r w:rsidRPr="007444F5">
        <w:rPr>
          <w:lang w:val="pt-BR"/>
        </w:rPr>
        <w:t xml:space="preserve"> localizado em </w:t>
      </w:r>
      <w:hyperlink r:id="rId26" w:tooltip="La Paz" w:history="1">
        <w:r w:rsidRPr="007444F5">
          <w:rPr>
            <w:rStyle w:val="Hyperlink"/>
            <w:lang w:val="pt-BR"/>
          </w:rPr>
          <w:t>La Paz</w:t>
        </w:r>
      </w:hyperlink>
      <w:r w:rsidRPr="007444F5">
        <w:rPr>
          <w:lang w:val="pt-BR"/>
        </w:rPr>
        <w:t>, na </w:t>
      </w:r>
      <w:hyperlink r:id="rId27" w:tooltip="Bolívia" w:history="1">
        <w:r w:rsidRPr="007444F5">
          <w:rPr>
            <w:rStyle w:val="Hyperlink"/>
            <w:lang w:val="pt-BR"/>
          </w:rPr>
          <w:t>Bolívia</w:t>
        </w:r>
      </w:hyperlink>
      <w:r w:rsidRPr="007444F5">
        <w:rPr>
          <w:lang w:val="pt-BR"/>
        </w:rPr>
        <w:t>.</w:t>
      </w:r>
    </w:p>
    <w:p w14:paraId="048CE7F0" w14:textId="77777777" w:rsidR="007444F5" w:rsidRPr="007444F5" w:rsidRDefault="007444F5" w:rsidP="007444F5">
      <w:pPr>
        <w:rPr>
          <w:lang w:val="pt-BR"/>
        </w:rPr>
      </w:pPr>
      <w:r w:rsidRPr="007444F5">
        <w:rPr>
          <w:lang w:val="pt-BR"/>
        </w:rPr>
        <w:t>É o maior estádio do país, com capacidade para 41.143 torcedores e leva o nome de </w:t>
      </w:r>
      <w:hyperlink r:id="rId28" w:tooltip="Hernando Siles Reyes" w:history="1">
        <w:r w:rsidRPr="007444F5">
          <w:rPr>
            <w:rStyle w:val="Hyperlink"/>
            <w:lang w:val="pt-BR"/>
          </w:rPr>
          <w:t>Hernando Siles Reyes</w:t>
        </w:r>
      </w:hyperlink>
      <w:r w:rsidRPr="007444F5">
        <w:rPr>
          <w:lang w:val="pt-BR"/>
        </w:rPr>
        <w:t>, </w:t>
      </w:r>
      <w:hyperlink r:id="rId29" w:tooltip="Presidente" w:history="1">
        <w:r w:rsidRPr="007444F5">
          <w:rPr>
            <w:rStyle w:val="Hyperlink"/>
            <w:lang w:val="pt-BR"/>
          </w:rPr>
          <w:t>presidente</w:t>
        </w:r>
      </w:hyperlink>
      <w:r w:rsidRPr="007444F5">
        <w:rPr>
          <w:lang w:val="pt-BR"/>
        </w:rPr>
        <w:t> da </w:t>
      </w:r>
      <w:hyperlink r:id="rId30" w:tooltip="Bolívia" w:history="1">
        <w:r w:rsidRPr="007444F5">
          <w:rPr>
            <w:rStyle w:val="Hyperlink"/>
            <w:lang w:val="pt-BR"/>
          </w:rPr>
          <w:t>Bolívia</w:t>
        </w:r>
      </w:hyperlink>
      <w:r w:rsidRPr="007444F5">
        <w:rPr>
          <w:lang w:val="pt-BR"/>
        </w:rPr>
        <w:t> entre </w:t>
      </w:r>
      <w:hyperlink r:id="rId31" w:tooltip="1926" w:history="1">
        <w:r w:rsidRPr="007444F5">
          <w:rPr>
            <w:rStyle w:val="Hyperlink"/>
            <w:lang w:val="pt-BR"/>
          </w:rPr>
          <w:t>1926</w:t>
        </w:r>
      </w:hyperlink>
      <w:r w:rsidRPr="007444F5">
        <w:rPr>
          <w:lang w:val="pt-BR"/>
        </w:rPr>
        <w:t> e </w:t>
      </w:r>
      <w:hyperlink r:id="rId32" w:tooltip="1930" w:history="1">
        <w:r w:rsidRPr="007444F5">
          <w:rPr>
            <w:rStyle w:val="Hyperlink"/>
            <w:lang w:val="pt-BR"/>
          </w:rPr>
          <w:t>1930</w:t>
        </w:r>
      </w:hyperlink>
      <w:r w:rsidRPr="007444F5">
        <w:rPr>
          <w:lang w:val="pt-BR"/>
        </w:rPr>
        <w:t>.</w:t>
      </w:r>
    </w:p>
    <w:p w14:paraId="2CAA8B79" w14:textId="33249ADA" w:rsidR="00EF6C67" w:rsidRDefault="007444F5" w:rsidP="007444F5">
      <w:pPr>
        <w:rPr>
          <w:lang w:val="pt-BR"/>
        </w:rPr>
      </w:pPr>
      <w:r w:rsidRPr="007444F5">
        <w:rPr>
          <w:lang w:val="pt-BR"/>
        </w:rPr>
        <w:t>Localizado a 3.637 metros do nível do </w:t>
      </w:r>
      <w:hyperlink r:id="rId33" w:tooltip="Mar" w:history="1">
        <w:r w:rsidRPr="007444F5">
          <w:rPr>
            <w:rStyle w:val="Hyperlink"/>
            <w:lang w:val="pt-BR"/>
          </w:rPr>
          <w:t>mar</w:t>
        </w:r>
      </w:hyperlink>
      <w:r w:rsidRPr="007444F5">
        <w:rPr>
          <w:lang w:val="pt-BR"/>
        </w:rPr>
        <w:t>, </w:t>
      </w:r>
      <w:hyperlink r:id="rId34" w:tooltip="Lista dos estádios de futebol de maior altitude do mundo" w:history="1">
        <w:r w:rsidRPr="007444F5">
          <w:rPr>
            <w:rStyle w:val="Hyperlink"/>
            <w:lang w:val="pt-BR"/>
          </w:rPr>
          <w:t>ele figura na 7ª posição entre os estádios de futebol de maior altitude do mundo</w:t>
        </w:r>
      </w:hyperlink>
      <w:r w:rsidRPr="007444F5">
        <w:rPr>
          <w:lang w:val="pt-BR"/>
        </w:rPr>
        <w:t>. Inaugurado em </w:t>
      </w:r>
      <w:hyperlink r:id="rId35" w:tooltip="1930" w:history="1">
        <w:r w:rsidRPr="007444F5">
          <w:rPr>
            <w:rStyle w:val="Hyperlink"/>
            <w:lang w:val="pt-BR"/>
          </w:rPr>
          <w:t>1930</w:t>
        </w:r>
      </w:hyperlink>
      <w:r w:rsidRPr="007444F5">
        <w:rPr>
          <w:lang w:val="pt-BR"/>
        </w:rPr>
        <w:t>, é sede dos principais jogos dos clubes de </w:t>
      </w:r>
      <w:hyperlink r:id="rId36" w:tooltip="Futebol" w:history="1">
        <w:r w:rsidRPr="007444F5">
          <w:rPr>
            <w:rStyle w:val="Hyperlink"/>
            <w:lang w:val="pt-BR"/>
          </w:rPr>
          <w:t>futebol</w:t>
        </w:r>
      </w:hyperlink>
      <w:r w:rsidRPr="007444F5">
        <w:rPr>
          <w:lang w:val="pt-BR"/>
        </w:rPr>
        <w:t> </w:t>
      </w:r>
      <w:hyperlink r:id="rId37" w:tooltip="The Strongest" w:history="1">
        <w:r w:rsidRPr="007444F5">
          <w:rPr>
            <w:rStyle w:val="Hyperlink"/>
            <w:lang w:val="pt-BR"/>
          </w:rPr>
          <w:t xml:space="preserve">The </w:t>
        </w:r>
        <w:proofErr w:type="spellStart"/>
        <w:r w:rsidRPr="007444F5">
          <w:rPr>
            <w:rStyle w:val="Hyperlink"/>
            <w:lang w:val="pt-BR"/>
          </w:rPr>
          <w:t>Strongest</w:t>
        </w:r>
        <w:proofErr w:type="spellEnd"/>
      </w:hyperlink>
      <w:r w:rsidRPr="007444F5">
        <w:rPr>
          <w:lang w:val="pt-BR"/>
        </w:rPr>
        <w:t>, </w:t>
      </w:r>
      <w:hyperlink r:id="rId38" w:tooltip="Club Bolivar" w:history="1">
        <w:r w:rsidRPr="007444F5">
          <w:rPr>
            <w:rStyle w:val="Hyperlink"/>
            <w:lang w:val="pt-BR"/>
          </w:rPr>
          <w:t>Club Bolivar</w:t>
        </w:r>
      </w:hyperlink>
      <w:r w:rsidRPr="007444F5">
        <w:rPr>
          <w:lang w:val="pt-BR"/>
        </w:rPr>
        <w:t> e </w:t>
      </w:r>
      <w:hyperlink r:id="rId39" w:tooltip="La Paz Fútbol Club" w:history="1">
        <w:r w:rsidRPr="007444F5">
          <w:rPr>
            <w:rStyle w:val="Hyperlink"/>
            <w:lang w:val="pt-BR"/>
          </w:rPr>
          <w:t>La Paz F.C.</w:t>
        </w:r>
      </w:hyperlink>
      <w:r w:rsidRPr="007444F5">
        <w:rPr>
          <w:lang w:val="pt-BR"/>
        </w:rPr>
        <w:t>.</w:t>
      </w:r>
    </w:p>
    <w:p w14:paraId="1E556966" w14:textId="77777777" w:rsidR="00EF6C67" w:rsidRDefault="00EF6C67">
      <w:pPr>
        <w:rPr>
          <w:lang w:val="pt-BR"/>
        </w:rPr>
      </w:pPr>
      <w:r>
        <w:rPr>
          <w:lang w:val="pt-BR"/>
        </w:rPr>
        <w:br w:type="page"/>
      </w:r>
    </w:p>
    <w:p w14:paraId="26089ABA" w14:textId="630191DF" w:rsidR="00EF6C67" w:rsidRDefault="00EF6C67" w:rsidP="007444F5">
      <w:pPr>
        <w:rPr>
          <w:lang w:val="pt-BR"/>
        </w:rPr>
      </w:pPr>
    </w:p>
    <w:p w14:paraId="56785FD7" w14:textId="77777777" w:rsidR="007444F5" w:rsidRPr="007444F5" w:rsidRDefault="007444F5" w:rsidP="007444F5">
      <w:pPr>
        <w:rPr>
          <w:lang w:val="pt-BR"/>
        </w:rPr>
      </w:pPr>
    </w:p>
    <w:p w14:paraId="25B57E05" w14:textId="4F8AC109" w:rsidR="007444F5" w:rsidRDefault="007444F5" w:rsidP="007444F5">
      <w:pPr>
        <w:rPr>
          <w:lang w:val="pt-BR"/>
        </w:rPr>
      </w:pPr>
      <w:r w:rsidRPr="007444F5">
        <w:rPr>
          <w:lang w:val="pt-BR"/>
        </w:rPr>
        <w:t>Recebeu torneios importantes, como o </w:t>
      </w:r>
      <w:hyperlink r:id="rId40" w:tooltip="Campeonato Sul-Americano de Futebol 1963" w:history="1">
        <w:r w:rsidRPr="007444F5">
          <w:rPr>
            <w:rStyle w:val="Hyperlink"/>
            <w:lang w:val="pt-BR"/>
          </w:rPr>
          <w:t>Campeonato Sul-Americano de Futebol 1963</w:t>
        </w:r>
      </w:hyperlink>
      <w:r w:rsidRPr="007444F5">
        <w:rPr>
          <w:lang w:val="pt-BR"/>
        </w:rPr>
        <w:t> e a </w:t>
      </w:r>
      <w:hyperlink r:id="rId41" w:tooltip="Copa América 1997" w:history="1">
        <w:r w:rsidRPr="007444F5">
          <w:rPr>
            <w:rStyle w:val="Hyperlink"/>
            <w:lang w:val="pt-BR"/>
          </w:rPr>
          <w:t>Copa América 1997</w:t>
        </w:r>
      </w:hyperlink>
      <w:r w:rsidRPr="007444F5">
        <w:rPr>
          <w:lang w:val="pt-BR"/>
        </w:rPr>
        <w:t>, e foi palco da primeira derrota do </w:t>
      </w:r>
      <w:hyperlink r:id="rId42" w:tooltip="Seleção Brasileira de Futebol" w:history="1">
        <w:r w:rsidRPr="007444F5">
          <w:rPr>
            <w:rStyle w:val="Hyperlink"/>
            <w:lang w:val="pt-BR"/>
          </w:rPr>
          <w:t>Brasil</w:t>
        </w:r>
      </w:hyperlink>
      <w:r w:rsidRPr="007444F5">
        <w:rPr>
          <w:lang w:val="pt-BR"/>
        </w:rPr>
        <w:t> nas Eliminatórias da </w:t>
      </w:r>
      <w:hyperlink r:id="rId43" w:tooltip="Copa do Mundo de 1994" w:history="1">
        <w:r w:rsidRPr="007444F5">
          <w:rPr>
            <w:rStyle w:val="Hyperlink"/>
            <w:lang w:val="pt-BR"/>
          </w:rPr>
          <w:t>Copa do Mundo de 1994</w:t>
        </w:r>
      </w:hyperlink>
      <w:r w:rsidRPr="007444F5">
        <w:rPr>
          <w:lang w:val="pt-BR"/>
        </w:rPr>
        <w:t>.</w:t>
      </w:r>
      <w:r>
        <w:rPr>
          <w:lang w:val="pt-BR"/>
        </w:rPr>
        <w:t xml:space="preserve"> Esse eu estou doido para conhecer pós onde foi um dos jogos mais difícil do Mengão, e geralmente não e cobrado para visitar</w:t>
      </w:r>
      <w:r w:rsidR="00522769">
        <w:rPr>
          <w:lang w:val="pt-BR"/>
        </w:rPr>
        <w:t>.</w:t>
      </w:r>
    </w:p>
    <w:p w14:paraId="5D5EC265" w14:textId="77777777" w:rsidR="00FE68ED" w:rsidRDefault="00FE68ED" w:rsidP="007444F5">
      <w:pPr>
        <w:rPr>
          <w:lang w:val="pt-BR"/>
        </w:rPr>
      </w:pPr>
    </w:p>
    <w:p w14:paraId="118C96F8" w14:textId="77777777" w:rsidR="00FE68ED" w:rsidRPr="00FE68ED" w:rsidRDefault="00FE68ED" w:rsidP="00FE68ED">
      <w:pPr>
        <w:rPr>
          <w:lang w:val="pt-BR"/>
        </w:rPr>
      </w:pPr>
      <w:r w:rsidRPr="00FE68ED">
        <w:rPr>
          <w:lang w:val="pt-BR"/>
        </w:rPr>
        <w:t>Resumidamente, o </w:t>
      </w:r>
      <w:r w:rsidRPr="00FE68ED">
        <w:rPr>
          <w:b/>
          <w:bCs/>
          <w:lang w:val="pt-BR"/>
        </w:rPr>
        <w:t>Mercado das Bruxas</w:t>
      </w:r>
      <w:r w:rsidRPr="00FE68ED">
        <w:rPr>
          <w:lang w:val="pt-BR"/>
        </w:rPr>
        <w:t> é um local no centro de La Paz onde são comercializados vários itens relacionados às religiões de povos andinos como os </w:t>
      </w:r>
      <w:proofErr w:type="spellStart"/>
      <w:r w:rsidRPr="00FE68ED">
        <w:rPr>
          <w:b/>
          <w:bCs/>
          <w:lang w:val="pt-BR"/>
        </w:rPr>
        <w:t>Aymará</w:t>
      </w:r>
      <w:proofErr w:type="spellEnd"/>
      <w:r w:rsidRPr="00FE68ED">
        <w:rPr>
          <w:lang w:val="pt-BR"/>
        </w:rPr>
        <w:t> e os </w:t>
      </w:r>
      <w:r w:rsidRPr="00FE68ED">
        <w:rPr>
          <w:b/>
          <w:bCs/>
          <w:lang w:val="pt-BR"/>
        </w:rPr>
        <w:t>Quéchua</w:t>
      </w:r>
      <w:r w:rsidRPr="00FE68ED">
        <w:rPr>
          <w:lang w:val="pt-BR"/>
        </w:rPr>
        <w:t>.</w:t>
      </w:r>
    </w:p>
    <w:p w14:paraId="5988629D" w14:textId="77777777" w:rsidR="00FE68ED" w:rsidRPr="00FE68ED" w:rsidRDefault="00FE68ED" w:rsidP="00FE68ED">
      <w:pPr>
        <w:rPr>
          <w:lang w:val="pt-BR"/>
        </w:rPr>
      </w:pPr>
      <w:r w:rsidRPr="00FE68ED">
        <w:rPr>
          <w:lang w:val="pt-BR"/>
        </w:rPr>
        <w:t>As lojas de lá lembram muito aquelas de umbanda ou candomblé que temos aqui no Brasil.</w:t>
      </w:r>
    </w:p>
    <w:p w14:paraId="603BF58D" w14:textId="77777777" w:rsidR="00FE68ED" w:rsidRPr="00FE68ED" w:rsidRDefault="00FE68ED" w:rsidP="00FE68ED">
      <w:pPr>
        <w:rPr>
          <w:lang w:val="pt-BR"/>
        </w:rPr>
      </w:pPr>
      <w:r w:rsidRPr="00FE68ED">
        <w:rPr>
          <w:lang w:val="pt-BR"/>
        </w:rPr>
        <w:t>Mas o lugar não fica restrito só a este tipo de comércio.</w:t>
      </w:r>
    </w:p>
    <w:p w14:paraId="77481E3A" w14:textId="34B8B1E9" w:rsidR="00FE68ED" w:rsidRPr="00FE68ED" w:rsidRDefault="00FE68ED" w:rsidP="00FE68ED">
      <w:pPr>
        <w:rPr>
          <w:lang w:val="pt-BR"/>
        </w:rPr>
      </w:pPr>
      <w:r w:rsidRPr="00FE68ED">
        <w:rPr>
          <w:lang w:val="pt-BR"/>
        </w:rPr>
        <w:t xml:space="preserve">No Mercado das Bruxas também são encontradas roupas, tapetes, itens de decoração, artesanatos, souvenires, </w:t>
      </w:r>
      <w:proofErr w:type="spellStart"/>
      <w:r w:rsidRPr="00FE68ED">
        <w:rPr>
          <w:lang w:val="pt-BR"/>
        </w:rPr>
        <w:t>jóias</w:t>
      </w:r>
      <w:proofErr w:type="spellEnd"/>
      <w:r w:rsidRPr="00FE68ED">
        <w:rPr>
          <w:lang w:val="pt-BR"/>
        </w:rPr>
        <w:t xml:space="preserve"> e muitas outras coisas</w:t>
      </w:r>
      <w:r>
        <w:rPr>
          <w:lang w:val="pt-BR"/>
        </w:rPr>
        <w:t xml:space="preserve">, realmente não estou tão afim de conhecer esse mercado mas vai valer a experiencia </w:t>
      </w:r>
      <w:proofErr w:type="spellStart"/>
      <w:r>
        <w:rPr>
          <w:lang w:val="pt-BR"/>
        </w:rPr>
        <w:t>kkkk</w:t>
      </w:r>
      <w:proofErr w:type="spellEnd"/>
      <w:r>
        <w:rPr>
          <w:lang w:val="pt-BR"/>
        </w:rPr>
        <w:t>.</w:t>
      </w:r>
    </w:p>
    <w:p w14:paraId="6D5F9DAC" w14:textId="77777777" w:rsidR="00522769" w:rsidRPr="007444F5" w:rsidRDefault="00522769" w:rsidP="007444F5">
      <w:pPr>
        <w:rPr>
          <w:lang w:val="pt-BR"/>
        </w:rPr>
      </w:pPr>
    </w:p>
    <w:p w14:paraId="2D706058" w14:textId="77777777" w:rsidR="007444F5" w:rsidRPr="00CE138A" w:rsidRDefault="007444F5" w:rsidP="00CE138A">
      <w:pPr>
        <w:rPr>
          <w:lang w:val="pt-BR"/>
        </w:rPr>
      </w:pPr>
    </w:p>
    <w:sectPr w:rsidR="007444F5" w:rsidRPr="00CE138A" w:rsidSect="004C55D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C4F8F" w14:textId="77777777" w:rsidR="00E5038F" w:rsidRDefault="00E5038F" w:rsidP="00D766DE">
      <w:r>
        <w:separator/>
      </w:r>
    </w:p>
  </w:endnote>
  <w:endnote w:type="continuationSeparator" w:id="0">
    <w:p w14:paraId="6C4816A2" w14:textId="77777777" w:rsidR="00E5038F" w:rsidRDefault="00E5038F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A4ACB" w14:textId="77777777" w:rsidR="00E5038F" w:rsidRDefault="00E5038F" w:rsidP="00D766DE">
      <w:r>
        <w:separator/>
      </w:r>
    </w:p>
  </w:footnote>
  <w:footnote w:type="continuationSeparator" w:id="0">
    <w:p w14:paraId="6C5BF9CE" w14:textId="77777777" w:rsidR="00E5038F" w:rsidRDefault="00E5038F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555162163">
    <w:abstractNumId w:val="22"/>
  </w:num>
  <w:num w:numId="2" w16cid:durableId="118452953">
    <w:abstractNumId w:val="12"/>
  </w:num>
  <w:num w:numId="3" w16cid:durableId="750198934">
    <w:abstractNumId w:val="10"/>
  </w:num>
  <w:num w:numId="4" w16cid:durableId="2114782787">
    <w:abstractNumId w:val="24"/>
  </w:num>
  <w:num w:numId="5" w16cid:durableId="267667591">
    <w:abstractNumId w:val="13"/>
  </w:num>
  <w:num w:numId="6" w16cid:durableId="1483892514">
    <w:abstractNumId w:val="19"/>
  </w:num>
  <w:num w:numId="7" w16cid:durableId="1787115700">
    <w:abstractNumId w:val="21"/>
  </w:num>
  <w:num w:numId="8" w16cid:durableId="1569074973">
    <w:abstractNumId w:val="9"/>
  </w:num>
  <w:num w:numId="9" w16cid:durableId="1661763084">
    <w:abstractNumId w:val="7"/>
  </w:num>
  <w:num w:numId="10" w16cid:durableId="1933003342">
    <w:abstractNumId w:val="6"/>
  </w:num>
  <w:num w:numId="11" w16cid:durableId="261229589">
    <w:abstractNumId w:val="5"/>
  </w:num>
  <w:num w:numId="12" w16cid:durableId="1639217368">
    <w:abstractNumId w:val="4"/>
  </w:num>
  <w:num w:numId="13" w16cid:durableId="225575501">
    <w:abstractNumId w:val="8"/>
  </w:num>
  <w:num w:numId="14" w16cid:durableId="1945578994">
    <w:abstractNumId w:val="3"/>
  </w:num>
  <w:num w:numId="15" w16cid:durableId="1893273823">
    <w:abstractNumId w:val="2"/>
  </w:num>
  <w:num w:numId="16" w16cid:durableId="166331085">
    <w:abstractNumId w:val="1"/>
  </w:num>
  <w:num w:numId="17" w16cid:durableId="974335417">
    <w:abstractNumId w:val="0"/>
  </w:num>
  <w:num w:numId="18" w16cid:durableId="1643852395">
    <w:abstractNumId w:val="16"/>
  </w:num>
  <w:num w:numId="19" w16cid:durableId="10880886">
    <w:abstractNumId w:val="17"/>
  </w:num>
  <w:num w:numId="20" w16cid:durableId="1983190926">
    <w:abstractNumId w:val="23"/>
  </w:num>
  <w:num w:numId="21" w16cid:durableId="2035571632">
    <w:abstractNumId w:val="20"/>
  </w:num>
  <w:num w:numId="22" w16cid:durableId="1580678907">
    <w:abstractNumId w:val="11"/>
  </w:num>
  <w:num w:numId="23" w16cid:durableId="2117555439">
    <w:abstractNumId w:val="25"/>
  </w:num>
  <w:num w:numId="24" w16cid:durableId="886376431">
    <w:abstractNumId w:val="15"/>
  </w:num>
  <w:num w:numId="25" w16cid:durableId="1886134136">
    <w:abstractNumId w:val="18"/>
  </w:num>
  <w:num w:numId="26" w16cid:durableId="17078767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8A"/>
    <w:rsid w:val="00041935"/>
    <w:rsid w:val="00103F79"/>
    <w:rsid w:val="00215B8F"/>
    <w:rsid w:val="003B5263"/>
    <w:rsid w:val="00482D85"/>
    <w:rsid w:val="004C55DB"/>
    <w:rsid w:val="004E108E"/>
    <w:rsid w:val="00522769"/>
    <w:rsid w:val="00645252"/>
    <w:rsid w:val="006D3D74"/>
    <w:rsid w:val="007444F5"/>
    <w:rsid w:val="0083569A"/>
    <w:rsid w:val="008D15A0"/>
    <w:rsid w:val="009B124F"/>
    <w:rsid w:val="00A9204E"/>
    <w:rsid w:val="00BC0CB3"/>
    <w:rsid w:val="00CE138A"/>
    <w:rsid w:val="00D72E08"/>
    <w:rsid w:val="00D766DE"/>
    <w:rsid w:val="00E5038F"/>
    <w:rsid w:val="00ED3F01"/>
    <w:rsid w:val="00EF6C67"/>
    <w:rsid w:val="00FE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4585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SimplesTabela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-1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ing.com/ck/a?!&amp;&amp;p=32b461006f051fdfd74b489fe61bab9a1d8e67c975424039fe5702232e1ae468JmltdHM9MTc1MjAxOTIwMA&amp;ptn=3&amp;ver=2&amp;hsh=4&amp;fclid=15aa8620-108f-615c-1330-974e114160ec&amp;u=a1aHR0cHM6Ly91bWFzdWxhbWVyaWNhbmEuY29tL3JvdGVpcm8tdGVsZWZlcmljby1sYS1wYXov&amp;ntb=1" TargetMode="External"/><Relationship Id="rId18" Type="http://schemas.openxmlformats.org/officeDocument/2006/relationships/hyperlink" Target="https://www.bing.com/ck/a?!&amp;&amp;p=a03924956d0e5e517d99a13edb3be7dd8bd46c4a2b4440aadc85c7c3a173c44fJmltdHM9MTc1MjAxOTIwMA&amp;ptn=3&amp;ver=2&amp;hsh=4&amp;fclid=15aa8620-108f-615c-1330-974e114160ec&amp;u=a1aHR0cHM6Ly9wdC5nZW9sb2d5c2NpZW5jZS5jb20vZ2FsZXJpYS9tYXJhdmlsaGFzLWdlb2wlQzMlQjNnaWNhcy9vLXZhbGUtZGEtbHVhLXZhbGxlLWRlLWxhLWx1bmEv&amp;ntb=1" TargetMode="External"/><Relationship Id="rId26" Type="http://schemas.openxmlformats.org/officeDocument/2006/relationships/hyperlink" Target="https://pt.wikipedia.org/wiki/La_Paz" TargetMode="External"/><Relationship Id="rId39" Type="http://schemas.openxmlformats.org/officeDocument/2006/relationships/hyperlink" Target="https://pt.wikipedia.org/wiki/La_Paz_F%C3%BAtbol_Club" TargetMode="External"/><Relationship Id="rId21" Type="http://schemas.openxmlformats.org/officeDocument/2006/relationships/hyperlink" Target="https://www.bing.com/ck/a?!&amp;&amp;p=a03924956d0e5e517d99a13edb3be7dd8bd46c4a2b4440aadc85c7c3a173c44fJmltdHM9MTc1MjAxOTIwMA&amp;ptn=3&amp;ver=2&amp;hsh=4&amp;fclid=15aa8620-108f-615c-1330-974e114160ec&amp;u=a1aHR0cHM6Ly9wdC5nZW9sb2d5c2NpZW5jZS5jb20vZ2FsZXJpYS9tYXJhdmlsaGFzLWdlb2wlQzMlQjNnaWNhcy9vLXZhbGUtZGEtbHVhLXZhbGxlLWRlLWxhLWx1bmEv&amp;ntb=1" TargetMode="External"/><Relationship Id="rId34" Type="http://schemas.openxmlformats.org/officeDocument/2006/relationships/hyperlink" Target="https://pt.wikipedia.org/wiki/Lista_dos_est%C3%A1dios_de_futebol_de_maior_altitude_do_mundo" TargetMode="External"/><Relationship Id="rId42" Type="http://schemas.openxmlformats.org/officeDocument/2006/relationships/hyperlink" Target="https://pt.wikipedia.org/wiki/Sele%C3%A7%C3%A3o_Brasileira_de_Futebol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bing.com/ck/a?!&amp;&amp;p=814fd1c3ab0e4560b5f1434006e2a2a9be24d428fa7cb342fccd9d895cd0cb4fJmltdHM9MTc1MjAxOTIwMA&amp;ptn=3&amp;ver=2&amp;hsh=4&amp;fclid=15aa8620-108f-615c-1330-974e114160ec&amp;u=a1aHR0cHM6Ly93d3cubXVuZG92aWFqYW50ZS5jb20vdGVsZWZlcmljby1lbS1sYS1wYXotYm9saXZpYS8&amp;ntb=1" TargetMode="External"/><Relationship Id="rId29" Type="http://schemas.openxmlformats.org/officeDocument/2006/relationships/hyperlink" Target="https://pt.wikipedia.org/wiki/President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bing.com/ck/a?!&amp;&amp;p=5d63c3f57423d8721021c5da1c94f746244681f66a4c9af0a1ea1643c089393cJmltdHM9MTc1MjAxOTIwMA&amp;ptn=3&amp;ver=2&amp;hsh=4&amp;fclid=15aa8620-108f-615c-1330-974e114160ec&amp;u=a1aHR0cHM6Ly9ibG9nLmhvd2xhbmRlcnMuY29tL2JvbGl2aWEvdGVsZWZlcmljby1sYS1wYXotaW5mb3JtYWNpb24v&amp;ntb=1" TargetMode="External"/><Relationship Id="rId24" Type="http://schemas.openxmlformats.org/officeDocument/2006/relationships/hyperlink" Target="https://www.bing.com/ck/a?!&amp;&amp;p=78735872bf21f34498d05461d6d4c1f64799f85467ca54490772f7c7446f177cJmltdHM9MTc1MjAxOTIwMA&amp;ptn=3&amp;ver=2&amp;hsh=4&amp;fclid=15aa8620-108f-615c-1330-974e114160ec&amp;u=a1aHR0cHM6Ly9oaXN0b3JpYXMtYm9saXZpYS5ibG9nc3BvdC5jb20vMjAxOC8wMS9lbC12YWxsZS1kZS1sYS1sdW5hLWRlLWJvbGl2aWEtbGUtZGViZS5odG1s&amp;ntb=1" TargetMode="External"/><Relationship Id="rId32" Type="http://schemas.openxmlformats.org/officeDocument/2006/relationships/hyperlink" Target="https://pt.wikipedia.org/wiki/1930" TargetMode="External"/><Relationship Id="rId37" Type="http://schemas.openxmlformats.org/officeDocument/2006/relationships/hyperlink" Target="https://pt.wikipedia.org/wiki/The_Strongest" TargetMode="External"/><Relationship Id="rId40" Type="http://schemas.openxmlformats.org/officeDocument/2006/relationships/hyperlink" Target="https://pt.wikipedia.org/wiki/Campeonato_Sul-Americano_de_Futebol_1963" TargetMode="Externa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bing.com/ck/a?!&amp;&amp;p=9e1d67a6b26580a630a7eb06e600cea965f9ce7cf1f1e3db7f7650bcd8d51313JmltdHM9MTc1MjAxOTIwMA&amp;ptn=3&amp;ver=2&amp;hsh=4&amp;fclid=15aa8620-108f-615c-1330-974e114160ec&amp;u=a1aHR0cHM6Ly9hZ2VuY2lhdmlhZ2VtZG9zc29uaG9zLmNvbS5ici9jb21vLWUtby10ZWxlZmVyaWNvLW5hLWNpZGFkZS1kZS1sYS1wYXotbmEtYm9saXZpYS8&amp;ntb=1" TargetMode="External"/><Relationship Id="rId23" Type="http://schemas.openxmlformats.org/officeDocument/2006/relationships/hyperlink" Target="https://www.bing.com/ck/a?!&amp;&amp;p=ce710b8b296c3c108598d714e6ff362af04e56060104de71c1c164b912e45d54JmltdHM9MTc1MjAxOTIwMA&amp;ptn=3&amp;ver=2&amp;hsh=4&amp;fclid=15aa8620-108f-615c-1330-974e114160ec&amp;u=a1aHR0cHM6Ly9ib2xpdmlhdHVyaXN0aWNhLm9yZy90dXJpc21vLWxhLXBhei92YWxsZS1kZS1sYS1sdW5hLw&amp;ntb=1" TargetMode="External"/><Relationship Id="rId28" Type="http://schemas.openxmlformats.org/officeDocument/2006/relationships/hyperlink" Target="https://pt.wikipedia.org/wiki/Hernando_Siles_Reyes" TargetMode="External"/><Relationship Id="rId36" Type="http://schemas.openxmlformats.org/officeDocument/2006/relationships/hyperlink" Target="https://pt.wikipedia.org/wiki/Futebol" TargetMode="External"/><Relationship Id="rId10" Type="http://schemas.openxmlformats.org/officeDocument/2006/relationships/hyperlink" Target="https://www.bing.com/ck/a?!&amp;&amp;p=5d63c3f57423d8721021c5da1c94f746244681f66a4c9af0a1ea1643c089393cJmltdHM9MTc1MjAxOTIwMA&amp;ptn=3&amp;ver=2&amp;hsh=4&amp;fclid=15aa8620-108f-615c-1330-974e114160ec&amp;u=a1aHR0cHM6Ly9ibG9nLmhvd2xhbmRlcnMuY29tL2JvbGl2aWEvdGVsZWZlcmljby1sYS1wYXotaW5mb3JtYWNpb24v&amp;ntb=1" TargetMode="External"/><Relationship Id="rId19" Type="http://schemas.openxmlformats.org/officeDocument/2006/relationships/hyperlink" Target="https://www.bing.com/ck/a?!&amp;&amp;p=a03924956d0e5e517d99a13edb3be7dd8bd46c4a2b4440aadc85c7c3a173c44fJmltdHM9MTc1MjAxOTIwMA&amp;ptn=3&amp;ver=2&amp;hsh=4&amp;fclid=15aa8620-108f-615c-1330-974e114160ec&amp;u=a1aHR0cHM6Ly9wdC5nZW9sb2d5c2NpZW5jZS5jb20vZ2FsZXJpYS9tYXJhdmlsaGFzLWdlb2wlQzMlQjNnaWNhcy9vLXZhbGUtZGEtbHVhLXZhbGxlLWRlLWxhLWx1bmEv&amp;ntb=1" TargetMode="External"/><Relationship Id="rId31" Type="http://schemas.openxmlformats.org/officeDocument/2006/relationships/hyperlink" Target="https://pt.wikipedia.org/wiki/1926" TargetMode="External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bing.com/ck/a?!&amp;&amp;p=9e1d67a6b26580a630a7eb06e600cea965f9ce7cf1f1e3db7f7650bcd8d51313JmltdHM9MTc1MjAxOTIwMA&amp;ptn=3&amp;ver=2&amp;hsh=4&amp;fclid=15aa8620-108f-615c-1330-974e114160ec&amp;u=a1aHR0cHM6Ly9hZ2VuY2lhdmlhZ2VtZG9zc29uaG9zLmNvbS5ici9jb21vLWUtby10ZWxlZmVyaWNvLW5hLWNpZGFkZS1kZS1sYS1wYXotbmEtYm9saXZpYS8&amp;ntb=1" TargetMode="External"/><Relationship Id="rId22" Type="http://schemas.openxmlformats.org/officeDocument/2006/relationships/hyperlink" Target="https://www.bing.com/ck/a?!&amp;&amp;p=ce710b8b296c3c108598d714e6ff362af04e56060104de71c1c164b912e45d54JmltdHM9MTc1MjAxOTIwMA&amp;ptn=3&amp;ver=2&amp;hsh=4&amp;fclid=15aa8620-108f-615c-1330-974e114160ec&amp;u=a1aHR0cHM6Ly9ib2xpdmlhdHVyaXN0aWNhLm9yZy90dXJpc21vLWxhLXBhei92YWxsZS1kZS1sYS1sdW5hLw&amp;ntb=1" TargetMode="External"/><Relationship Id="rId27" Type="http://schemas.openxmlformats.org/officeDocument/2006/relationships/hyperlink" Target="https://pt.wikipedia.org/wiki/Bol%C3%ADvia" TargetMode="External"/><Relationship Id="rId30" Type="http://schemas.openxmlformats.org/officeDocument/2006/relationships/hyperlink" Target="https://pt.wikipedia.org/wiki/Bol%C3%ADvia" TargetMode="External"/><Relationship Id="rId35" Type="http://schemas.openxmlformats.org/officeDocument/2006/relationships/hyperlink" Target="https://pt.wikipedia.org/wiki/1930" TargetMode="External"/><Relationship Id="rId43" Type="http://schemas.openxmlformats.org/officeDocument/2006/relationships/hyperlink" Target="https://pt.wikipedia.org/wiki/Copa_do_Mundo_de_1994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bing.com/ck/a?!&amp;&amp;p=9e1d67a6b26580a630a7eb06e600cea965f9ce7cf1f1e3db7f7650bcd8d51313JmltdHM9MTc1MjAxOTIwMA&amp;ptn=3&amp;ver=2&amp;hsh=4&amp;fclid=15aa8620-108f-615c-1330-974e114160ec&amp;u=a1aHR0cHM6Ly9hZ2VuY2lhdmlhZ2VtZG9zc29uaG9zLmNvbS5ici9jb21vLWUtby10ZWxlZmVyaWNvLW5hLWNpZGFkZS1kZS1sYS1wYXotbmEtYm9saXZpYS8&amp;ntb=1" TargetMode="External"/><Relationship Id="rId17" Type="http://schemas.openxmlformats.org/officeDocument/2006/relationships/hyperlink" Target="https://www.bing.com/ck/a?!&amp;&amp;p=814fd1c3ab0e4560b5f1434006e2a2a9be24d428fa7cb342fccd9d895cd0cb4fJmltdHM9MTc1MjAxOTIwMA&amp;ptn=3&amp;ver=2&amp;hsh=4&amp;fclid=15aa8620-108f-615c-1330-974e114160ec&amp;u=a1aHR0cHM6Ly93d3cubXVuZG92aWFqYW50ZS5jb20vdGVsZWZlcmljby1lbS1sYS1wYXotYm9saXZpYS8&amp;ntb=1" TargetMode="External"/><Relationship Id="rId25" Type="http://schemas.openxmlformats.org/officeDocument/2006/relationships/hyperlink" Target="https://pt.wikipedia.org/wiki/Est%C3%A1dio" TargetMode="External"/><Relationship Id="rId33" Type="http://schemas.openxmlformats.org/officeDocument/2006/relationships/hyperlink" Target="https://pt.wikipedia.org/wiki/Mar" TargetMode="External"/><Relationship Id="rId38" Type="http://schemas.openxmlformats.org/officeDocument/2006/relationships/hyperlink" Target="https://pt.wikipedia.org/wiki/Club_Bolivar" TargetMode="External"/><Relationship Id="rId20" Type="http://schemas.openxmlformats.org/officeDocument/2006/relationships/hyperlink" Target="https://www.bing.com/ck/a?!&amp;&amp;p=f2bd72fc12557d0ca5acd58b787a5edfe0fcbd7a226a4baa806baac4f4bc05aaJmltdHM9MTc1MjAxOTIwMA&amp;ptn=3&amp;ver=2&amp;hsh=4&amp;fclid=15aa8620-108f-615c-1330-974e114160ec&amp;u=a1aHR0cHM6Ly9wdC53aWtpcGVkaWEub3JnL3dpa2kvVmFsbGVfZGVfbGFfTHVuYV8oQm9sJUMzJUFEdmlhKQ&amp;ntb=1" TargetMode="External"/><Relationship Id="rId41" Type="http://schemas.openxmlformats.org/officeDocument/2006/relationships/hyperlink" Target="https://pt.wikipedia.org/wiki/Copa_Am%C3%A9rica_1997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bri\AppData\Local\Microsoft\Office\16.0\DTS\pt-BR%7bEDB3C580-944B-4D30-BA9E-7AE3BDCF6E43%7d\%7bA721620F-374D-4656-B76D-84B86D24E04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DA4D504B-1E1D-47C9-9AA9-30C8F44D9D1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{A721620F-374D-4656-B76D-84B86D24E04D}tf02786999_win32.dotx</Template>
  <TotalTime>0</TotalTime>
  <Pages>2</Pages>
  <Words>1391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2025-07-09T17:55:00Z</dcterms:created>
  <dcterms:modified xsi:type="dcterms:W3CDTF">2025-07-30T16:50:00Z</dcterms:modified>
</cp:coreProperties>
</file>