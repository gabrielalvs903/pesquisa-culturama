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1361B" w14:textId="1058FCA2" w:rsidR="00A9204E" w:rsidRDefault="002F4D3D">
      <w:pPr>
        <w:rPr>
          <w:lang w:val="pt-BR"/>
        </w:rPr>
      </w:pPr>
      <w:r>
        <w:rPr>
          <w:lang w:val="pt-BR"/>
        </w:rPr>
        <w:t xml:space="preserve">Texto para áudios para vídeos </w:t>
      </w:r>
    </w:p>
    <w:p w14:paraId="4FF6C507" w14:textId="77777777" w:rsidR="002F4D3D" w:rsidRDefault="002F4D3D">
      <w:pPr>
        <w:rPr>
          <w:lang w:val="pt-BR"/>
        </w:rPr>
      </w:pPr>
    </w:p>
    <w:p w14:paraId="710AECF4" w14:textId="77777777" w:rsidR="002F4D3D" w:rsidRDefault="002F4D3D">
      <w:pPr>
        <w:rPr>
          <w:lang w:val="pt-BR"/>
        </w:rPr>
      </w:pPr>
    </w:p>
    <w:p w14:paraId="3C7AB65C" w14:textId="77777777" w:rsidR="002F4D3D" w:rsidRDefault="002F4D3D">
      <w:pPr>
        <w:rPr>
          <w:lang w:val="pt-BR"/>
        </w:rPr>
      </w:pPr>
    </w:p>
    <w:p w14:paraId="34CF2996" w14:textId="022DF59B" w:rsidR="002F4D3D" w:rsidRPr="00D766DE" w:rsidRDefault="002F4D3D">
      <w:pPr>
        <w:rPr>
          <w:lang w:val="pt-BR"/>
        </w:rPr>
      </w:pPr>
      <w:r>
        <w:rPr>
          <w:lang w:val="pt-BR"/>
        </w:rPr>
        <w:t>Ate quando</w:t>
      </w:r>
      <w:r w:rsidR="00296E68">
        <w:rPr>
          <w:lang w:val="pt-BR"/>
        </w:rPr>
        <w:t xml:space="preserve"> você vai continuar</w:t>
      </w:r>
      <w:r>
        <w:rPr>
          <w:lang w:val="pt-BR"/>
        </w:rPr>
        <w:t xml:space="preserve"> nessa vida?</w:t>
      </w:r>
      <w:r w:rsidR="00006BF6">
        <w:rPr>
          <w:lang w:val="pt-BR"/>
        </w:rPr>
        <w:t xml:space="preserve">      </w:t>
      </w:r>
      <w:r>
        <w:rPr>
          <w:rFonts w:ascii="Segoe UI" w:hAnsi="Segoe UI" w:cs="Segoe UI"/>
          <w:color w:val="D1D5DB"/>
          <w:shd w:val="clear" w:color="auto" w:fill="343541"/>
        </w:rPr>
        <w:t>Emagrecimento com foco, determinação e disciplina. Estes são os pilares que sustentam a jornada rumo a uma vida mais saudável e equilibrada. Com determinação, você se mantém firme diante dos desafios, consciente de que cada escolha alimentar é um passo em direção aos seus objetivos. Com disciplina, você estabelece uma rotina de exercícios e alimentação saudável, seguindo-a com rigor e comprometimento. E com foco, você mantém sua mente direcionada para o que realmente importa: a transformação positiva do seu corpo e da sua saúde. Portanto, seja determinado, disciplinado e focado. E verá que os resultados virão, não apenas na balança, mas também na sua qualidade de vida e bem-estar</w:t>
      </w:r>
      <w:r w:rsidR="00B57F44">
        <w:rPr>
          <w:rFonts w:ascii="Segoe UI" w:hAnsi="Segoe UI" w:cs="Segoe UI"/>
          <w:color w:val="D1D5DB"/>
          <w:shd w:val="clear" w:color="auto" w:fill="343541"/>
        </w:rPr>
        <w:t>,</w:t>
      </w:r>
      <w:r w:rsidR="0014450E">
        <w:rPr>
          <w:rFonts w:ascii="Segoe UI" w:hAnsi="Segoe UI" w:cs="Segoe UI"/>
          <w:color w:val="D1D5DB"/>
          <w:shd w:val="clear" w:color="auto" w:fill="343541"/>
        </w:rPr>
        <w:t xml:space="preserve"> </w:t>
      </w:r>
      <w:r w:rsidR="00EE7662">
        <w:rPr>
          <w:rFonts w:ascii="Segoe UI" w:hAnsi="Segoe UI" w:cs="Segoe UI"/>
          <w:color w:val="D1D5DB"/>
          <w:shd w:val="clear" w:color="auto" w:fill="343541"/>
        </w:rPr>
        <w:t>tome atitude para o seu bem estar</w:t>
      </w:r>
      <w:r w:rsidR="0014450E">
        <w:rPr>
          <w:rFonts w:ascii="Segoe UI" w:hAnsi="Segoe UI" w:cs="Segoe UI"/>
          <w:color w:val="D1D5DB"/>
          <w:shd w:val="clear" w:color="auto" w:fill="343541"/>
        </w:rPr>
        <w:t>.</w:t>
      </w:r>
      <w:r w:rsidR="00CD3EDB">
        <w:rPr>
          <w:rFonts w:ascii="Segoe UI" w:hAnsi="Segoe UI" w:cs="Segoe UI"/>
          <w:color w:val="D1D5DB"/>
          <w:shd w:val="clear" w:color="auto" w:fill="343541"/>
        </w:rPr>
        <w:t xml:space="preserve"> Requer </w:t>
      </w:r>
      <w:r w:rsidR="004602C6">
        <w:rPr>
          <w:rFonts w:ascii="Segoe UI" w:hAnsi="Segoe UI" w:cs="Segoe UI"/>
          <w:color w:val="D1D5DB"/>
          <w:shd w:val="clear" w:color="auto" w:fill="343541"/>
        </w:rPr>
        <w:t>atitude no tempo certo</w:t>
      </w:r>
    </w:p>
    <w:sectPr w:rsidR="002F4D3D" w:rsidRPr="00D766DE" w:rsidSect="009965B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F3F61" w14:textId="77777777" w:rsidR="009965BD" w:rsidRDefault="009965BD" w:rsidP="00D766DE">
      <w:r>
        <w:separator/>
      </w:r>
    </w:p>
  </w:endnote>
  <w:endnote w:type="continuationSeparator" w:id="0">
    <w:p w14:paraId="6486A4BE" w14:textId="77777777" w:rsidR="009965BD" w:rsidRDefault="009965BD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857D4" w14:textId="77777777" w:rsidR="009965BD" w:rsidRDefault="009965BD" w:rsidP="00D766DE">
      <w:r>
        <w:separator/>
      </w:r>
    </w:p>
  </w:footnote>
  <w:footnote w:type="continuationSeparator" w:id="0">
    <w:p w14:paraId="0F9DA5F1" w14:textId="77777777" w:rsidR="009965BD" w:rsidRDefault="009965BD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90002339">
    <w:abstractNumId w:val="22"/>
  </w:num>
  <w:num w:numId="2" w16cid:durableId="599337473">
    <w:abstractNumId w:val="12"/>
  </w:num>
  <w:num w:numId="3" w16cid:durableId="919339218">
    <w:abstractNumId w:val="10"/>
  </w:num>
  <w:num w:numId="4" w16cid:durableId="1075588577">
    <w:abstractNumId w:val="24"/>
  </w:num>
  <w:num w:numId="5" w16cid:durableId="104932294">
    <w:abstractNumId w:val="13"/>
  </w:num>
  <w:num w:numId="6" w16cid:durableId="563949946">
    <w:abstractNumId w:val="19"/>
  </w:num>
  <w:num w:numId="7" w16cid:durableId="2140220438">
    <w:abstractNumId w:val="21"/>
  </w:num>
  <w:num w:numId="8" w16cid:durableId="1633711855">
    <w:abstractNumId w:val="9"/>
  </w:num>
  <w:num w:numId="9" w16cid:durableId="107824829">
    <w:abstractNumId w:val="7"/>
  </w:num>
  <w:num w:numId="10" w16cid:durableId="1521354940">
    <w:abstractNumId w:val="6"/>
  </w:num>
  <w:num w:numId="11" w16cid:durableId="53895098">
    <w:abstractNumId w:val="5"/>
  </w:num>
  <w:num w:numId="12" w16cid:durableId="678388567">
    <w:abstractNumId w:val="4"/>
  </w:num>
  <w:num w:numId="13" w16cid:durableId="451174498">
    <w:abstractNumId w:val="8"/>
  </w:num>
  <w:num w:numId="14" w16cid:durableId="1869755125">
    <w:abstractNumId w:val="3"/>
  </w:num>
  <w:num w:numId="15" w16cid:durableId="1400252426">
    <w:abstractNumId w:val="2"/>
  </w:num>
  <w:num w:numId="16" w16cid:durableId="737635749">
    <w:abstractNumId w:val="1"/>
  </w:num>
  <w:num w:numId="17" w16cid:durableId="1211184506">
    <w:abstractNumId w:val="0"/>
  </w:num>
  <w:num w:numId="18" w16cid:durableId="1953046807">
    <w:abstractNumId w:val="16"/>
  </w:num>
  <w:num w:numId="19" w16cid:durableId="1222715476">
    <w:abstractNumId w:val="17"/>
  </w:num>
  <w:num w:numId="20" w16cid:durableId="1696539632">
    <w:abstractNumId w:val="23"/>
  </w:num>
  <w:num w:numId="21" w16cid:durableId="1199125872">
    <w:abstractNumId w:val="20"/>
  </w:num>
  <w:num w:numId="22" w16cid:durableId="710032245">
    <w:abstractNumId w:val="11"/>
  </w:num>
  <w:num w:numId="23" w16cid:durableId="1853101360">
    <w:abstractNumId w:val="25"/>
  </w:num>
  <w:num w:numId="24" w16cid:durableId="1711954498">
    <w:abstractNumId w:val="15"/>
  </w:num>
  <w:num w:numId="25" w16cid:durableId="752820731">
    <w:abstractNumId w:val="18"/>
  </w:num>
  <w:num w:numId="26" w16cid:durableId="15338350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D3D"/>
    <w:rsid w:val="00006BF6"/>
    <w:rsid w:val="0014450E"/>
    <w:rsid w:val="00215B8F"/>
    <w:rsid w:val="002778E9"/>
    <w:rsid w:val="00296E68"/>
    <w:rsid w:val="002F4D3D"/>
    <w:rsid w:val="004602C6"/>
    <w:rsid w:val="004C55DB"/>
    <w:rsid w:val="004E108E"/>
    <w:rsid w:val="00645252"/>
    <w:rsid w:val="006D3D74"/>
    <w:rsid w:val="006F4790"/>
    <w:rsid w:val="0083569A"/>
    <w:rsid w:val="00964BA1"/>
    <w:rsid w:val="009965BD"/>
    <w:rsid w:val="00A9204E"/>
    <w:rsid w:val="00AA1F38"/>
    <w:rsid w:val="00B57F44"/>
    <w:rsid w:val="00CD3EDB"/>
    <w:rsid w:val="00D72E08"/>
    <w:rsid w:val="00D766DE"/>
    <w:rsid w:val="00ED3F01"/>
    <w:rsid w:val="00EE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B4C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AppData\Local\Microsoft\Office\16.0\DTS\pt-BR%7b1711A228-BE81-4EBF-B727-7BC75A657D9E%7d\%7bA6FC05AC-ABB1-42C1-9816-0FB23030886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{A6FC05AC-ABB1-42C1-9816-0FB23030886E}tf02786999_win32</Template>
  <TotalTime>0</TotalTime>
  <Pages>1</Pages>
  <Words>130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2024-02-09T14:37:00Z</dcterms:created>
  <dcterms:modified xsi:type="dcterms:W3CDTF">2024-02-15T12:35:00Z</dcterms:modified>
</cp:coreProperties>
</file>