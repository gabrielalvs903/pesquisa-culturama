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F49C5" w14:textId="77777777" w:rsidR="008F2014" w:rsidRPr="008F2014" w:rsidRDefault="008F2014" w:rsidP="008F2014">
      <w:pPr>
        <w:rPr>
          <w:lang w:val="pt-BR"/>
        </w:rPr>
      </w:pPr>
      <w:r w:rsidRPr="008F2014">
        <w:rPr>
          <w:lang w:val="pt-BR"/>
        </w:rPr>
        <w:t xml:space="preserve">Nossa primeira viajem juntos, foi muito legal é divertido, foi a onde eu pedi ela em namoro e foi uma sensação tão boa que eu estava tremendo que nem vara </w:t>
      </w:r>
      <w:proofErr w:type="spellStart"/>
      <w:r w:rsidRPr="008F2014">
        <w:rPr>
          <w:lang w:val="pt-BR"/>
        </w:rPr>
        <w:t>verde,fomos</w:t>
      </w:r>
      <w:proofErr w:type="spellEnd"/>
      <w:r w:rsidRPr="008F2014">
        <w:rPr>
          <w:lang w:val="pt-BR"/>
        </w:rPr>
        <w:t xml:space="preserve"> em piscinas </w:t>
      </w:r>
      <w:proofErr w:type="spellStart"/>
      <w:r w:rsidRPr="008F2014">
        <w:rPr>
          <w:lang w:val="pt-BR"/>
        </w:rPr>
        <w:t>naturais,cachoeiras,trilhas</w:t>
      </w:r>
      <w:proofErr w:type="spellEnd"/>
    </w:p>
    <w:p w14:paraId="4F9DFA49" w14:textId="77777777" w:rsidR="008F2014" w:rsidRPr="008F2014" w:rsidRDefault="008F2014" w:rsidP="008F2014">
      <w:pPr>
        <w:rPr>
          <w:lang w:val="pt-BR"/>
        </w:rPr>
      </w:pPr>
      <w:r w:rsidRPr="008F2014">
        <w:rPr>
          <w:lang w:val="pt-BR"/>
        </w:rPr>
        <w:t xml:space="preserve">                    foi o melhor dia da minha vida, nunca senti um amor tão grande na minha vida e descobri que ela era a pessoa certa para a minha vida, no </w:t>
      </w:r>
      <w:proofErr w:type="spellStart"/>
      <w:r w:rsidRPr="008F2014">
        <w:rPr>
          <w:lang w:val="pt-BR"/>
        </w:rPr>
        <w:t>finalziho</w:t>
      </w:r>
      <w:proofErr w:type="spellEnd"/>
      <w:r w:rsidRPr="008F2014">
        <w:rPr>
          <w:lang w:val="pt-BR"/>
        </w:rPr>
        <w:t xml:space="preserve"> da tarde chamei ela para fazer um desenho onde eu descrevia o nosso dia e ali eu pedi ela em namoro, mas teve um imprevisto as alianças ficou no tamanho errado mas graças a deus ela aceitou é deu tudo certo, a noite fomos no centro da cidade jantar e foi a onde eu tirei essa foto a </w:t>
      </w:r>
      <w:proofErr w:type="spellStart"/>
      <w:r w:rsidRPr="008F2014">
        <w:rPr>
          <w:lang w:val="pt-BR"/>
        </w:rPr>
        <w:t>cima,nós</w:t>
      </w:r>
      <w:proofErr w:type="spellEnd"/>
      <w:r w:rsidRPr="008F2014">
        <w:rPr>
          <w:lang w:val="pt-BR"/>
        </w:rPr>
        <w:t xml:space="preserve"> pedimos um salmão ao molho bechamel que estava perfeito, depois fomos para casa dormir</w:t>
      </w:r>
    </w:p>
    <w:p w14:paraId="48715723" w14:textId="77777777" w:rsidR="00A9204E" w:rsidRPr="00D766DE" w:rsidRDefault="00A9204E">
      <w:pPr>
        <w:rPr>
          <w:lang w:val="pt-BR"/>
        </w:rPr>
      </w:pPr>
    </w:p>
    <w:sectPr w:rsidR="00A9204E" w:rsidRPr="00D766DE" w:rsidSect="004C55D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FFD84" w14:textId="77777777" w:rsidR="008F2014" w:rsidRDefault="008F2014" w:rsidP="00D766DE">
      <w:r>
        <w:separator/>
      </w:r>
    </w:p>
  </w:endnote>
  <w:endnote w:type="continuationSeparator" w:id="0">
    <w:p w14:paraId="656BA2AB" w14:textId="77777777" w:rsidR="008F2014" w:rsidRDefault="008F2014" w:rsidP="00D76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5EB62" w14:textId="77777777" w:rsidR="008F2014" w:rsidRDefault="008F2014" w:rsidP="00D766DE">
      <w:r>
        <w:separator/>
      </w:r>
    </w:p>
  </w:footnote>
  <w:footnote w:type="continuationSeparator" w:id="0">
    <w:p w14:paraId="68A6BBEF" w14:textId="77777777" w:rsidR="008F2014" w:rsidRDefault="008F2014" w:rsidP="00D76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68C1A9C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B2C5000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623994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0C6EA8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707D66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A452D0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DCDCB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921B9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078C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E8C43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D21326B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26345EB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27227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670453332">
    <w:abstractNumId w:val="22"/>
  </w:num>
  <w:num w:numId="2" w16cid:durableId="1827934715">
    <w:abstractNumId w:val="12"/>
  </w:num>
  <w:num w:numId="3" w16cid:durableId="138881983">
    <w:abstractNumId w:val="10"/>
  </w:num>
  <w:num w:numId="4" w16cid:durableId="555238336">
    <w:abstractNumId w:val="24"/>
  </w:num>
  <w:num w:numId="5" w16cid:durableId="1991205223">
    <w:abstractNumId w:val="13"/>
  </w:num>
  <w:num w:numId="6" w16cid:durableId="1984699612">
    <w:abstractNumId w:val="19"/>
  </w:num>
  <w:num w:numId="7" w16cid:durableId="1511984889">
    <w:abstractNumId w:val="21"/>
  </w:num>
  <w:num w:numId="8" w16cid:durableId="1072310830">
    <w:abstractNumId w:val="9"/>
  </w:num>
  <w:num w:numId="9" w16cid:durableId="201207631">
    <w:abstractNumId w:val="7"/>
  </w:num>
  <w:num w:numId="10" w16cid:durableId="978455429">
    <w:abstractNumId w:val="6"/>
  </w:num>
  <w:num w:numId="11" w16cid:durableId="1542088657">
    <w:abstractNumId w:val="5"/>
  </w:num>
  <w:num w:numId="12" w16cid:durableId="43800642">
    <w:abstractNumId w:val="4"/>
  </w:num>
  <w:num w:numId="13" w16cid:durableId="222984007">
    <w:abstractNumId w:val="8"/>
  </w:num>
  <w:num w:numId="14" w16cid:durableId="798645116">
    <w:abstractNumId w:val="3"/>
  </w:num>
  <w:num w:numId="15" w16cid:durableId="1546214411">
    <w:abstractNumId w:val="2"/>
  </w:num>
  <w:num w:numId="16" w16cid:durableId="515122044">
    <w:abstractNumId w:val="1"/>
  </w:num>
  <w:num w:numId="17" w16cid:durableId="932666955">
    <w:abstractNumId w:val="0"/>
  </w:num>
  <w:num w:numId="18" w16cid:durableId="1409838516">
    <w:abstractNumId w:val="16"/>
  </w:num>
  <w:num w:numId="19" w16cid:durableId="598564943">
    <w:abstractNumId w:val="17"/>
  </w:num>
  <w:num w:numId="20" w16cid:durableId="401733">
    <w:abstractNumId w:val="23"/>
  </w:num>
  <w:num w:numId="21" w16cid:durableId="1538541938">
    <w:abstractNumId w:val="20"/>
  </w:num>
  <w:num w:numId="22" w16cid:durableId="129329032">
    <w:abstractNumId w:val="11"/>
  </w:num>
  <w:num w:numId="23" w16cid:durableId="338117567">
    <w:abstractNumId w:val="25"/>
  </w:num>
  <w:num w:numId="24" w16cid:durableId="425080775">
    <w:abstractNumId w:val="15"/>
  </w:num>
  <w:num w:numId="25" w16cid:durableId="1709140153">
    <w:abstractNumId w:val="18"/>
  </w:num>
  <w:num w:numId="26" w16cid:durableId="13041173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14"/>
    <w:rsid w:val="00215B8F"/>
    <w:rsid w:val="00231254"/>
    <w:rsid w:val="004C55DB"/>
    <w:rsid w:val="004E108E"/>
    <w:rsid w:val="005F6420"/>
    <w:rsid w:val="00645252"/>
    <w:rsid w:val="006D3D74"/>
    <w:rsid w:val="0083569A"/>
    <w:rsid w:val="008F2014"/>
    <w:rsid w:val="00A9204E"/>
    <w:rsid w:val="00D72E08"/>
    <w:rsid w:val="00D766DE"/>
    <w:rsid w:val="00E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628E3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6DE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D766DE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66DE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66DE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766DE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766DE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766DE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D766DE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D766DE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D766DE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766DE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766DE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9"/>
    <w:rsid w:val="00D766DE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rsid w:val="00D766DE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D766DE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D766DE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D766DE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D766DE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66DE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6D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D766DE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nfaseSutil">
    <w:name w:val="Subtle Emphasis"/>
    <w:basedOn w:val="Fontepargpadro"/>
    <w:uiPriority w:val="19"/>
    <w:qFormat/>
    <w:rsid w:val="00D766DE"/>
    <w:rPr>
      <w:rFonts w:ascii="Calibri" w:hAnsi="Calibri" w:cs="Calibri"/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D766DE"/>
    <w:rPr>
      <w:rFonts w:ascii="Calibri" w:hAnsi="Calibri" w:cs="Calibri"/>
      <w:i/>
      <w:iCs/>
    </w:rPr>
  </w:style>
  <w:style w:type="character" w:styleId="nfaseIntensa">
    <w:name w:val="Intense Emphasis"/>
    <w:basedOn w:val="Fontepargpadro"/>
    <w:uiPriority w:val="21"/>
    <w:qFormat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Forte">
    <w:name w:val="Strong"/>
    <w:basedOn w:val="Fontepargpadro"/>
    <w:uiPriority w:val="22"/>
    <w:qFormat/>
    <w:rsid w:val="00D766DE"/>
    <w:rPr>
      <w:rFonts w:ascii="Calibri" w:hAnsi="Calibri" w:cs="Calibri"/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D766D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66DE"/>
    <w:rPr>
      <w:rFonts w:ascii="Calibri" w:hAnsi="Calibri" w:cs="Calibri"/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6D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RefernciaSutil">
    <w:name w:val="Subtle Reference"/>
    <w:basedOn w:val="Fontepargpadro"/>
    <w:uiPriority w:val="31"/>
    <w:qFormat/>
    <w:rsid w:val="00D766DE"/>
    <w:rPr>
      <w:rFonts w:ascii="Calibri" w:hAnsi="Calibri" w:cs="Calibri"/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D766DE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oLivro">
    <w:name w:val="Book Title"/>
    <w:basedOn w:val="Fontepargpadro"/>
    <w:uiPriority w:val="33"/>
    <w:qFormat/>
    <w:rsid w:val="00D766DE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Fontepargpadro"/>
    <w:uiPriority w:val="99"/>
    <w:unhideWhenUsed/>
    <w:rsid w:val="00D766DE"/>
    <w:rPr>
      <w:rFonts w:ascii="Calibri" w:hAnsi="Calibri" w:cs="Calibri"/>
      <w:color w:val="1F4E79" w:themeColor="accent1" w:themeShade="80"/>
      <w:u w:val="single"/>
    </w:rPr>
  </w:style>
  <w:style w:type="character" w:styleId="HiperlinkVisitado">
    <w:name w:val="FollowedHyperlink"/>
    <w:basedOn w:val="Fontepargpadro"/>
    <w:uiPriority w:val="99"/>
    <w:unhideWhenUsed/>
    <w:rsid w:val="00D766DE"/>
    <w:rPr>
      <w:rFonts w:ascii="Calibri" w:hAnsi="Calibri" w:cs="Calibri"/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D766DE"/>
    <w:pPr>
      <w:spacing w:after="200"/>
    </w:pPr>
    <w:rPr>
      <w:i/>
      <w:iCs/>
      <w:color w:val="44546A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66DE"/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66DE"/>
    <w:rPr>
      <w:rFonts w:ascii="Segoe UI" w:hAnsi="Segoe UI" w:cs="Segoe UI"/>
      <w:szCs w:val="18"/>
    </w:rPr>
  </w:style>
  <w:style w:type="paragraph" w:styleId="Textoembloco">
    <w:name w:val="Block Text"/>
    <w:basedOn w:val="Normal"/>
    <w:uiPriority w:val="99"/>
    <w:semiHidden/>
    <w:unhideWhenUsed/>
    <w:rsid w:val="00D766D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766DE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766DE"/>
    <w:rPr>
      <w:rFonts w:ascii="Calibri" w:hAnsi="Calibri" w:cs="Calibri"/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D766DE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D766DE"/>
    <w:rPr>
      <w:rFonts w:ascii="Calibri" w:hAnsi="Calibri" w:cs="Calibri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D766DE"/>
    <w:rPr>
      <w:rFonts w:ascii="Calibri" w:hAnsi="Calibri" w:cs="Calibr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766DE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766DE"/>
    <w:rPr>
      <w:rFonts w:ascii="Calibri" w:hAnsi="Calibri" w:cs="Calibr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766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766DE"/>
    <w:rPr>
      <w:rFonts w:ascii="Calibri" w:hAnsi="Calibri" w:cs="Calibri"/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766DE"/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766DE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766DE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766DE"/>
    <w:rPr>
      <w:rFonts w:ascii="Calibri" w:hAnsi="Calibri" w:cs="Calibri"/>
      <w:szCs w:val="20"/>
    </w:rPr>
  </w:style>
  <w:style w:type="paragraph" w:styleId="Remetente">
    <w:name w:val="envelope return"/>
    <w:basedOn w:val="Normal"/>
    <w:uiPriority w:val="99"/>
    <w:semiHidden/>
    <w:unhideWhenUsed/>
    <w:rsid w:val="00D766DE"/>
    <w:rPr>
      <w:rFonts w:ascii="Calibri Light" w:eastAsiaTheme="majorEastAsia" w:hAnsi="Calibri Light" w:cs="Calibri Light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766DE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766DE"/>
    <w:rPr>
      <w:rFonts w:ascii="Calibri" w:hAnsi="Calibri" w:cs="Calibri"/>
      <w:szCs w:val="20"/>
    </w:rPr>
  </w:style>
  <w:style w:type="character" w:styleId="CdigoHTML">
    <w:name w:val="HTML Code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66DE"/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66DE"/>
    <w:rPr>
      <w:rFonts w:ascii="Consolas" w:hAnsi="Consolas" w:cs="Calibri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D766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D766DE"/>
    <w:rPr>
      <w:rFonts w:ascii="Consolas" w:hAnsi="Consolas" w:cs="Calibri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D766DE"/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D766DE"/>
    <w:rPr>
      <w:rFonts w:ascii="Consolas" w:hAnsi="Consolas" w:cs="Calibri"/>
      <w:szCs w:val="21"/>
    </w:rPr>
  </w:style>
  <w:style w:type="character" w:styleId="TextodoEspaoReservado">
    <w:name w:val="Placeholder Text"/>
    <w:basedOn w:val="Fontepargpadro"/>
    <w:uiPriority w:val="99"/>
    <w:semiHidden/>
    <w:rsid w:val="00D766DE"/>
    <w:rPr>
      <w:rFonts w:ascii="Calibri" w:hAnsi="Calibri" w:cs="Calibri"/>
      <w:color w:val="3B3838" w:themeColor="background2" w:themeShade="40"/>
    </w:rPr>
  </w:style>
  <w:style w:type="paragraph" w:styleId="Cabealho">
    <w:name w:val="header"/>
    <w:basedOn w:val="Normal"/>
    <w:link w:val="CabealhoChar"/>
    <w:uiPriority w:val="99"/>
    <w:unhideWhenUsed/>
    <w:rsid w:val="00D766DE"/>
  </w:style>
  <w:style w:type="character" w:customStyle="1" w:styleId="CabealhoChar">
    <w:name w:val="Cabeçalho Char"/>
    <w:basedOn w:val="Fontepargpadro"/>
    <w:link w:val="Cabealho"/>
    <w:uiPriority w:val="99"/>
    <w:rsid w:val="00D766DE"/>
    <w:rPr>
      <w:rFonts w:ascii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D766DE"/>
  </w:style>
  <w:style w:type="character" w:customStyle="1" w:styleId="RodapChar">
    <w:name w:val="Rodapé Char"/>
    <w:basedOn w:val="Fontepargpadro"/>
    <w:link w:val="Rodap"/>
    <w:uiPriority w:val="99"/>
    <w:rsid w:val="00D766DE"/>
    <w:rPr>
      <w:rFonts w:ascii="Calibri" w:hAnsi="Calibri" w:cs="Calibri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D766DE"/>
    <w:pPr>
      <w:spacing w:after="120"/>
      <w:ind w:left="1757"/>
    </w:pPr>
  </w:style>
  <w:style w:type="character" w:styleId="Meno">
    <w:name w:val="Mention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D766DE"/>
    <w:pPr>
      <w:numPr>
        <w:numId w:val="24"/>
      </w:numPr>
    </w:pPr>
  </w:style>
  <w:style w:type="numbering" w:styleId="1ai">
    <w:name w:val="Outline List 1"/>
    <w:basedOn w:val="Semlista"/>
    <w:uiPriority w:val="99"/>
    <w:semiHidden/>
    <w:unhideWhenUsed/>
    <w:rsid w:val="00D766DE"/>
    <w:pPr>
      <w:numPr>
        <w:numId w:val="25"/>
      </w:numPr>
    </w:pPr>
  </w:style>
  <w:style w:type="character" w:styleId="VarivelHTML">
    <w:name w:val="HTML Variabl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D766DE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D766DE"/>
    <w:rPr>
      <w:rFonts w:ascii="Calibri" w:hAnsi="Calibri" w:cs="Calibri"/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ExemploHTML">
    <w:name w:val="HTML Sample"/>
    <w:basedOn w:val="Fontepargpadro"/>
    <w:uiPriority w:val="99"/>
    <w:semiHidden/>
    <w:unhideWhenUsed/>
    <w:rsid w:val="00D766DE"/>
    <w:rPr>
      <w:rFonts w:ascii="Consolas" w:hAnsi="Consolas" w:cs="Calibri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D766DE"/>
    <w:rPr>
      <w:rFonts w:ascii="Calibri" w:hAnsi="Calibri" w:cs="Calibri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D766DE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D766D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D766DE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D766DE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D766DE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D766DE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D766DE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D766DE"/>
    <w:pPr>
      <w:spacing w:after="100"/>
      <w:ind w:left="154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6DE"/>
    <w:pPr>
      <w:outlineLvl w:val="9"/>
    </w:pPr>
    <w:rPr>
      <w:color w:val="2E74B5" w:themeColor="accent1" w:themeShade="BF"/>
    </w:rPr>
  </w:style>
  <w:style w:type="table" w:styleId="Tabelaprofissional">
    <w:name w:val="Table Professional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D766DE"/>
  </w:style>
  <w:style w:type="character" w:styleId="Hashtag">
    <w:name w:val="Hashtag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D766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D766DE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D766D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D766DE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D766DE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D766DE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D766DE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D766DE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D766D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D766DE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D766DE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D766DE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D766DE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D766DE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D766DE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D766DE"/>
    <w:pPr>
      <w:numPr>
        <w:numId w:val="1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D766DE"/>
    <w:pPr>
      <w:numPr>
        <w:numId w:val="1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D766DE"/>
    <w:pPr>
      <w:numPr>
        <w:numId w:val="1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D766DE"/>
    <w:pPr>
      <w:numPr>
        <w:numId w:val="1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D766DE"/>
    <w:pPr>
      <w:numPr>
        <w:numId w:val="17"/>
      </w:numPr>
      <w:contextualSpacing/>
    </w:pPr>
  </w:style>
  <w:style w:type="paragraph" w:styleId="Commarcadores">
    <w:name w:val="List Bullet"/>
    <w:basedOn w:val="Normal"/>
    <w:uiPriority w:val="99"/>
    <w:semiHidden/>
    <w:unhideWhenUsed/>
    <w:rsid w:val="00D766DE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D766DE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D766DE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D766DE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D766DE"/>
    <w:pPr>
      <w:numPr>
        <w:numId w:val="12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766D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D766DE"/>
  </w:style>
  <w:style w:type="character" w:styleId="Refdenotadefim">
    <w:name w:val="end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766DE"/>
    <w:pPr>
      <w:ind w:left="220" w:hanging="220"/>
    </w:pPr>
  </w:style>
  <w:style w:type="paragraph" w:styleId="Ttulodendicedeautoridades">
    <w:name w:val="toa heading"/>
    <w:basedOn w:val="Normal"/>
    <w:next w:val="Normal"/>
    <w:uiPriority w:val="99"/>
    <w:semiHidden/>
    <w:unhideWhenUsed/>
    <w:rsid w:val="00D766DE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ListaColorida">
    <w:name w:val="Colorful List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766D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766D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766D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estinatrio">
    <w:name w:val="envelope address"/>
    <w:basedOn w:val="Normal"/>
    <w:uiPriority w:val="99"/>
    <w:semiHidden/>
    <w:unhideWhenUsed/>
    <w:rsid w:val="00D766DE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goseo">
    <w:name w:val="Outline List 3"/>
    <w:basedOn w:val="Semlista"/>
    <w:uiPriority w:val="99"/>
    <w:semiHidden/>
    <w:unhideWhenUsed/>
    <w:rsid w:val="00D766DE"/>
    <w:pPr>
      <w:numPr>
        <w:numId w:val="26"/>
      </w:numPr>
    </w:pPr>
  </w:style>
  <w:style w:type="table" w:styleId="SimplesTabela1">
    <w:name w:val="Plain Table 1"/>
    <w:basedOn w:val="Tabelanormal"/>
    <w:uiPriority w:val="41"/>
    <w:rsid w:val="00D766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D766D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D766D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766D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766D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D766DE"/>
    <w:rPr>
      <w:rFonts w:ascii="Calibri" w:hAnsi="Calibri" w:cs="Calibri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D766DE"/>
  </w:style>
  <w:style w:type="character" w:customStyle="1" w:styleId="DataChar">
    <w:name w:val="Data Char"/>
    <w:basedOn w:val="Fontepargpadro"/>
    <w:link w:val="Data"/>
    <w:uiPriority w:val="99"/>
    <w:semiHidden/>
    <w:rsid w:val="00D766DE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766DE"/>
    <w:rPr>
      <w:rFonts w:ascii="Times New Roman" w:hAnsi="Times New Roman" w:cs="Times New Roman"/>
      <w:sz w:val="24"/>
      <w:szCs w:val="24"/>
    </w:rPr>
  </w:style>
  <w:style w:type="character" w:styleId="Hiperlinkinteligente">
    <w:name w:val="Smart Hyperlink"/>
    <w:basedOn w:val="Fontepargpadro"/>
    <w:uiPriority w:val="99"/>
    <w:semiHidden/>
    <w:unhideWhenUsed/>
    <w:rsid w:val="00D766DE"/>
    <w:rPr>
      <w:rFonts w:ascii="Calibri" w:hAnsi="Calibri" w:cs="Calibri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D766DE"/>
    <w:rPr>
      <w:rFonts w:ascii="Calibri" w:hAnsi="Calibri" w:cs="Calibri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766D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766DE"/>
    <w:rPr>
      <w:rFonts w:ascii="Calibri" w:hAnsi="Calibri" w:cs="Calibr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766DE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D766DE"/>
    <w:rPr>
      <w:rFonts w:ascii="Calibri" w:hAnsi="Calibri" w:cs="Calibr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766DE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766DE"/>
    <w:rPr>
      <w:rFonts w:ascii="Calibri" w:hAnsi="Calibri" w:cs="Calibr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766DE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D766DE"/>
    <w:rPr>
      <w:rFonts w:ascii="Calibri" w:hAnsi="Calibri" w:cs="Calibri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D766DE"/>
    <w:rPr>
      <w:rFonts w:ascii="Calibri" w:hAnsi="Calibri" w:cs="Calibr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D766DE"/>
    <w:rPr>
      <w:rFonts w:ascii="Calibri" w:hAnsi="Calibri" w:cs="Calibri"/>
    </w:rPr>
  </w:style>
  <w:style w:type="paragraph" w:styleId="Recuonormal">
    <w:name w:val="Normal Indent"/>
    <w:basedOn w:val="Normal"/>
    <w:uiPriority w:val="99"/>
    <w:semiHidden/>
    <w:unhideWhenUsed/>
    <w:rsid w:val="00D766DE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766DE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766DE"/>
    <w:rPr>
      <w:rFonts w:ascii="Calibri" w:hAnsi="Calibri" w:cs="Calibri"/>
    </w:rPr>
  </w:style>
  <w:style w:type="table" w:styleId="Tabelacontempornea">
    <w:name w:val="Table Contemporary"/>
    <w:basedOn w:val="Tabelanormal"/>
    <w:uiPriority w:val="99"/>
    <w:semiHidden/>
    <w:unhideWhenUsed/>
    <w:rsid w:val="00D766D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D766D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D766DE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D766DE"/>
    <w:rPr>
      <w:rFonts w:ascii="Calibri" w:hAnsi="Calibri" w:cs="Calibri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D766DE"/>
  </w:style>
  <w:style w:type="character" w:customStyle="1" w:styleId="SaudaoChar">
    <w:name w:val="Saudação Char"/>
    <w:basedOn w:val="Fontepargpadro"/>
    <w:link w:val="Saudao"/>
    <w:uiPriority w:val="99"/>
    <w:semiHidden/>
    <w:rsid w:val="00D766DE"/>
    <w:rPr>
      <w:rFonts w:ascii="Calibri" w:hAnsi="Calibri" w:cs="Calibri"/>
    </w:rPr>
  </w:style>
  <w:style w:type="table" w:styleId="Tabelaemcolunas1">
    <w:name w:val="Table Columns 1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D766D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D766D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D766D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D766DE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D766DE"/>
    <w:rPr>
      <w:rFonts w:ascii="Calibri" w:hAnsi="Calibri" w:cs="Calibri"/>
    </w:rPr>
  </w:style>
  <w:style w:type="table" w:styleId="TabelaSimples-1">
    <w:name w:val="Table Simple 1"/>
    <w:basedOn w:val="Tabelanormal"/>
    <w:uiPriority w:val="99"/>
    <w:semiHidden/>
    <w:unhideWhenUsed/>
    <w:rsid w:val="00D766D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D766D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D766D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rsid w:val="00D766D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D766DE"/>
    <w:pPr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D766DE"/>
    <w:pPr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D766DE"/>
    <w:pPr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D766DE"/>
    <w:pPr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D766DE"/>
    <w:pPr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D766DE"/>
    <w:pPr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D766DE"/>
    <w:pPr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D766DE"/>
    <w:pPr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D766DE"/>
    <w:pPr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D766DE"/>
    <w:rPr>
      <w:rFonts w:ascii="Calibri Light" w:eastAsiaTheme="majorEastAsia" w:hAnsi="Calibri Light" w:cs="Calibri Light"/>
      <w:b/>
      <w:bCs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D766DE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D766DE"/>
    <w:rPr>
      <w:rFonts w:ascii="Calibri" w:hAnsi="Calibri" w:cs="Calibri"/>
    </w:rPr>
  </w:style>
  <w:style w:type="table" w:styleId="Tabelacomgrade">
    <w:name w:val="Table Grid"/>
    <w:basedOn w:val="Tabelanormal"/>
    <w:uiPriority w:val="39"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D766D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D766D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D766D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D766D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D766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D766D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D766D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rsid w:val="00D766D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character" w:styleId="Nmerodelinha">
    <w:name w:val="line number"/>
    <w:basedOn w:val="Fontepargpadro"/>
    <w:uiPriority w:val="99"/>
    <w:semiHidden/>
    <w:unhideWhenUsed/>
    <w:rsid w:val="00D766DE"/>
    <w:rPr>
      <w:rFonts w:ascii="Calibri" w:hAnsi="Calibri" w:cs="Calibri"/>
    </w:rPr>
  </w:style>
  <w:style w:type="table" w:styleId="Tabelacomefeitos3D1">
    <w:name w:val="Table 3D effects 1"/>
    <w:basedOn w:val="Tabelanormal"/>
    <w:uiPriority w:val="99"/>
    <w:semiHidden/>
    <w:unhideWhenUsed/>
    <w:rsid w:val="00D766D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766D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unhideWhenUsed/>
    <w:rsid w:val="00D766DE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bri\AppData\Local\Microsoft\Office\16.0\DTS\pt-BR%7b1711A228-BE81-4EBF-B727-7BC75A657D9E%7d\%7bA6FC05AC-ABB1-42C1-9816-0FB23030886E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DA4D504B-1E1D-47C9-9AA9-30C8F44D9D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{A6FC05AC-ABB1-42C1-9816-0FB23030886E}tf02786999_win32</Template>
  <TotalTime>0</TotalTime>
  <Pages>1</Pages>
  <Words>117</Words>
  <Characters>637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2025-01-21T19:09:00Z</dcterms:created>
  <dcterms:modified xsi:type="dcterms:W3CDTF">2025-01-21T19:10:00Z</dcterms:modified>
</cp:coreProperties>
</file>